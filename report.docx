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B1DCF4A" w14:textId="77777777" w:rsidR="00D8297B" w:rsidRPr="00E27BD2" w:rsidRDefault="00FC43FC">
      <w:pPr>
        <w:jc w:val="center"/>
        <w:rPr>
          <w:rFonts w:ascii="Segoe Script" w:hAnsi="Segoe Script"/>
        </w:rPr>
      </w:pPr>
      <w:r w:rsidRPr="00E27BD2">
        <w:rPr>
          <w:rFonts w:ascii="Segoe Script" w:hAnsi="Segoe Script"/>
          <w:sz w:val="72"/>
          <w:szCs w:val="72"/>
        </w:rPr>
        <w:t>ABSTRACT</w:t>
      </w:r>
    </w:p>
    <w:p w14:paraId="31A60F1E" w14:textId="77777777" w:rsidR="00D8297B" w:rsidRDefault="00D8297B"/>
    <w:p w14:paraId="4A9EC571" w14:textId="77777777" w:rsidR="00D8297B" w:rsidRPr="00E26635" w:rsidRDefault="00FC43FC">
      <w:pPr>
        <w:rPr>
          <w:i/>
          <w:sz w:val="36"/>
          <w:szCs w:val="36"/>
        </w:rPr>
      </w:pPr>
      <w:r w:rsidRPr="00E26635">
        <w:rPr>
          <w:rFonts w:ascii="Roboto" w:hAnsi="Roboto" w:cs="Roboto"/>
          <w:b w:val="0"/>
          <w:i/>
          <w:color w:val="181818"/>
          <w:sz w:val="36"/>
          <w:szCs w:val="36"/>
        </w:rPr>
        <w:t xml:space="preserve">An art gallery is a place where the arts or art crafts of the artists can be </w:t>
      </w:r>
      <w:r w:rsidR="00933FAA" w:rsidRPr="00E26635">
        <w:rPr>
          <w:rFonts w:ascii="Roboto" w:hAnsi="Roboto" w:cs="Roboto"/>
          <w:b w:val="0"/>
          <w:i/>
          <w:color w:val="181818"/>
          <w:sz w:val="36"/>
          <w:szCs w:val="36"/>
        </w:rPr>
        <w:t>displayed for the visitors view</w:t>
      </w:r>
      <w:r w:rsidRPr="00E26635">
        <w:rPr>
          <w:rFonts w:ascii="Roboto" w:hAnsi="Roboto" w:cs="Roboto"/>
          <w:b w:val="0"/>
          <w:i/>
          <w:color w:val="181818"/>
          <w:sz w:val="36"/>
          <w:szCs w:val="36"/>
        </w:rPr>
        <w:t>. Sometimes it will be difficult to maintain the details of the artists and their paintings details through the pen and paper method. The art gallery management is the application that allows the art gallery owners to maintain the details of the artists and the details of their paintings with great ease. This will be one of the useful applications for the owners of the art gallery which will reduce most of their work.</w:t>
      </w:r>
    </w:p>
    <w:p w14:paraId="48096E32" w14:textId="77777777" w:rsidR="00D8297B" w:rsidRPr="00E26635" w:rsidRDefault="00FC43FC">
      <w:pPr>
        <w:pStyle w:val="BodyText"/>
        <w:rPr>
          <w:i/>
          <w:sz w:val="36"/>
          <w:szCs w:val="36"/>
        </w:rPr>
      </w:pPr>
      <w:r w:rsidRPr="00E26635">
        <w:rPr>
          <w:rFonts w:ascii="Roboto" w:hAnsi="Roboto" w:cs="Roboto"/>
          <w:b w:val="0"/>
          <w:i/>
          <w:color w:val="181818"/>
          <w:sz w:val="36"/>
          <w:szCs w:val="36"/>
        </w:rPr>
        <w:t xml:space="preserve">The artists can have their pencil sketches, glass paintings, oil paintings and many other forms of paintings that can be displayed in art gallery. Some of the art galleries will be having the paintings of some years ago. But at some </w:t>
      </w:r>
      <w:proofErr w:type="gramStart"/>
      <w:r w:rsidRPr="00E26635">
        <w:rPr>
          <w:rFonts w:ascii="Roboto" w:hAnsi="Roboto" w:cs="Roboto"/>
          <w:b w:val="0"/>
          <w:i/>
          <w:color w:val="181818"/>
          <w:sz w:val="36"/>
          <w:szCs w:val="36"/>
        </w:rPr>
        <w:t>point</w:t>
      </w:r>
      <w:proofErr w:type="gramEnd"/>
      <w:r w:rsidRPr="00E26635">
        <w:rPr>
          <w:rFonts w:ascii="Roboto" w:hAnsi="Roboto" w:cs="Roboto"/>
          <w:b w:val="0"/>
          <w:i/>
          <w:color w:val="181818"/>
          <w:sz w:val="36"/>
          <w:szCs w:val="36"/>
        </w:rPr>
        <w:t xml:space="preserve"> of time if the artists details is required, then you can get it easily if this application is used by the owner of the art gallery.</w:t>
      </w:r>
    </w:p>
    <w:p w14:paraId="2CD54E74" w14:textId="77777777" w:rsidR="00D8297B" w:rsidRPr="00E26635" w:rsidRDefault="00FC43FC">
      <w:pPr>
        <w:jc w:val="both"/>
        <w:rPr>
          <w:i/>
          <w:sz w:val="36"/>
          <w:szCs w:val="36"/>
        </w:rPr>
      </w:pPr>
      <w:r w:rsidRPr="00E26635">
        <w:rPr>
          <w:rFonts w:ascii="Roboto" w:hAnsi="Roboto" w:cs="Roboto"/>
          <w:b w:val="0"/>
          <w:i/>
          <w:color w:val="181818"/>
          <w:sz w:val="36"/>
          <w:szCs w:val="36"/>
        </w:rPr>
        <w:t>This project intends to include various features related to an art gallery i.e. infor</w:t>
      </w:r>
      <w:r w:rsidR="00933FAA" w:rsidRPr="00E26635">
        <w:rPr>
          <w:rFonts w:ascii="Roboto" w:hAnsi="Roboto" w:cs="Roboto"/>
          <w:b w:val="0"/>
          <w:i/>
          <w:color w:val="181818"/>
          <w:sz w:val="36"/>
          <w:szCs w:val="36"/>
        </w:rPr>
        <w:t>mation about gallery</w:t>
      </w:r>
      <w:r w:rsidRPr="00E26635">
        <w:rPr>
          <w:rFonts w:ascii="Roboto" w:hAnsi="Roboto" w:cs="Roboto"/>
          <w:b w:val="0"/>
          <w:i/>
          <w:color w:val="181818"/>
          <w:sz w:val="36"/>
          <w:szCs w:val="36"/>
        </w:rPr>
        <w:t>, artists, their paintings, customers (the one who bought the paintings) etc. The main aim is to help art lovers know about the art work</w:t>
      </w:r>
      <w:r w:rsidR="00933FAA" w:rsidRPr="00E26635">
        <w:rPr>
          <w:rFonts w:ascii="Roboto" w:hAnsi="Roboto" w:cs="Roboto"/>
          <w:b w:val="0"/>
          <w:i/>
          <w:color w:val="181818"/>
          <w:sz w:val="36"/>
          <w:szCs w:val="36"/>
        </w:rPr>
        <w:t xml:space="preserve">s included and </w:t>
      </w:r>
      <w:r w:rsidRPr="00E26635">
        <w:rPr>
          <w:rFonts w:ascii="Roboto" w:hAnsi="Roboto" w:cs="Roboto"/>
          <w:b w:val="0"/>
          <w:i/>
          <w:color w:val="181818"/>
          <w:sz w:val="36"/>
          <w:szCs w:val="36"/>
        </w:rPr>
        <w:t>the artists. People who wish to buy an art work can very</w:t>
      </w:r>
      <w:r w:rsidR="00933FAA" w:rsidRPr="00E26635">
        <w:rPr>
          <w:rFonts w:ascii="Roboto" w:hAnsi="Roboto" w:cs="Roboto"/>
          <w:b w:val="0"/>
          <w:i/>
          <w:color w:val="181818"/>
          <w:sz w:val="36"/>
          <w:szCs w:val="36"/>
        </w:rPr>
        <w:t xml:space="preserve"> easily add it to their cart and proceed for checkout. There is a login page for the</w:t>
      </w:r>
      <w:r w:rsidRPr="00E26635">
        <w:rPr>
          <w:rFonts w:ascii="Roboto" w:hAnsi="Roboto" w:cs="Roboto"/>
          <w:b w:val="0"/>
          <w:i/>
          <w:color w:val="181818"/>
          <w:sz w:val="36"/>
          <w:szCs w:val="36"/>
        </w:rPr>
        <w:t xml:space="preserve"> artists and customer. Artists can login through their account and include details about new paintings made by them. Customers can login through their account and see different paintings available for selling purpose. </w:t>
      </w:r>
      <w:r w:rsidR="00933FAA" w:rsidRPr="00E26635">
        <w:rPr>
          <w:rFonts w:ascii="Roboto" w:hAnsi="Roboto" w:cs="Roboto"/>
          <w:b w:val="0"/>
          <w:i/>
          <w:color w:val="181818"/>
          <w:sz w:val="36"/>
          <w:szCs w:val="36"/>
        </w:rPr>
        <w:t xml:space="preserve">Users can like the paintings to appreciate the painter’s </w:t>
      </w:r>
      <w:proofErr w:type="gramStart"/>
      <w:r w:rsidR="00933FAA" w:rsidRPr="00E26635">
        <w:rPr>
          <w:rFonts w:ascii="Roboto" w:hAnsi="Roboto" w:cs="Roboto"/>
          <w:b w:val="0"/>
          <w:i/>
          <w:color w:val="181818"/>
          <w:sz w:val="36"/>
          <w:szCs w:val="36"/>
        </w:rPr>
        <w:t>work</w:t>
      </w:r>
      <w:r w:rsidR="00E27BD2" w:rsidRPr="00E26635">
        <w:rPr>
          <w:rFonts w:ascii="Roboto" w:hAnsi="Roboto" w:cs="Roboto"/>
          <w:b w:val="0"/>
          <w:i/>
          <w:color w:val="181818"/>
          <w:sz w:val="36"/>
          <w:szCs w:val="36"/>
        </w:rPr>
        <w:t xml:space="preserve"> </w:t>
      </w:r>
      <w:r w:rsidR="00933FAA" w:rsidRPr="00E26635">
        <w:rPr>
          <w:rFonts w:ascii="Roboto" w:hAnsi="Roboto" w:cs="Roboto"/>
          <w:b w:val="0"/>
          <w:i/>
          <w:color w:val="181818"/>
          <w:sz w:val="36"/>
          <w:szCs w:val="36"/>
        </w:rPr>
        <w:t xml:space="preserve"> .</w:t>
      </w:r>
      <w:proofErr w:type="gramEnd"/>
    </w:p>
    <w:p w14:paraId="0E2F8D43" w14:textId="77777777" w:rsidR="00D8297B" w:rsidRDefault="00D8297B">
      <w:pPr>
        <w:jc w:val="center"/>
      </w:pPr>
    </w:p>
    <w:p w14:paraId="514B0401" w14:textId="77777777" w:rsidR="00E26635" w:rsidRDefault="00E26635" w:rsidP="00E26635"/>
    <w:p w14:paraId="45E56AD6" w14:textId="77777777" w:rsidR="00D8297B" w:rsidRPr="00E27BD2" w:rsidRDefault="00FC43FC" w:rsidP="00E26635">
      <w:pPr>
        <w:jc w:val="center"/>
        <w:rPr>
          <w:rFonts w:ascii="Segoe Script" w:hAnsi="Segoe Script"/>
        </w:rPr>
      </w:pPr>
      <w:r w:rsidRPr="00E27BD2">
        <w:rPr>
          <w:rFonts w:ascii="Segoe Script" w:hAnsi="Segoe Script"/>
          <w:sz w:val="72"/>
          <w:szCs w:val="72"/>
        </w:rPr>
        <w:lastRenderedPageBreak/>
        <w:t>INTRODUCTION</w:t>
      </w:r>
    </w:p>
    <w:p w14:paraId="0D4070BB" w14:textId="77777777" w:rsidR="00D8297B" w:rsidRDefault="00D8297B">
      <w:pPr>
        <w:jc w:val="center"/>
        <w:rPr>
          <w:sz w:val="32"/>
          <w:szCs w:val="32"/>
        </w:rPr>
      </w:pPr>
    </w:p>
    <w:p w14:paraId="7C31795E" w14:textId="77777777" w:rsidR="00D8297B" w:rsidRPr="00E26635" w:rsidRDefault="00FC43FC">
      <w:pPr>
        <w:rPr>
          <w:b w:val="0"/>
          <w:i/>
          <w:sz w:val="40"/>
          <w:szCs w:val="40"/>
        </w:rPr>
      </w:pPr>
      <w:r w:rsidRPr="00E26635">
        <w:rPr>
          <w:b w:val="0"/>
          <w:i/>
          <w:sz w:val="40"/>
          <w:szCs w:val="40"/>
        </w:rPr>
        <w:t xml:space="preserve">An online art gallery keeps information about the “Artists”, their names, birthplace, age and style of art about “art </w:t>
      </w:r>
      <w:r w:rsidR="00933FAA" w:rsidRPr="00E26635">
        <w:rPr>
          <w:b w:val="0"/>
          <w:i/>
          <w:sz w:val="40"/>
          <w:szCs w:val="40"/>
        </w:rPr>
        <w:t xml:space="preserve">work”, </w:t>
      </w:r>
      <w:proofErr w:type="gramStart"/>
      <w:r w:rsidR="00933FAA" w:rsidRPr="00E26635">
        <w:rPr>
          <w:b w:val="0"/>
          <w:i/>
          <w:sz w:val="40"/>
          <w:szCs w:val="40"/>
        </w:rPr>
        <w:t>artist</w:t>
      </w:r>
      <w:r w:rsidRPr="00E26635">
        <w:rPr>
          <w:b w:val="0"/>
          <w:i/>
          <w:sz w:val="40"/>
          <w:szCs w:val="40"/>
        </w:rPr>
        <w:t xml:space="preserve"> ,</w:t>
      </w:r>
      <w:proofErr w:type="gramEnd"/>
      <w:r w:rsidRPr="00E26635">
        <w:rPr>
          <w:b w:val="0"/>
          <w:i/>
          <w:sz w:val="40"/>
          <w:szCs w:val="40"/>
        </w:rPr>
        <w:t xml:space="preserve"> unique title , type of art and prices of art works . The pieces of artwork is classified into various kinds like medieval</w:t>
      </w:r>
      <w:r w:rsidR="00933FAA" w:rsidRPr="00E26635">
        <w:rPr>
          <w:b w:val="0"/>
          <w:i/>
          <w:sz w:val="40"/>
          <w:szCs w:val="40"/>
        </w:rPr>
        <w:t xml:space="preserve"> </w:t>
      </w:r>
      <w:proofErr w:type="gramStart"/>
      <w:r w:rsidR="00933FAA" w:rsidRPr="00E26635">
        <w:rPr>
          <w:b w:val="0"/>
          <w:i/>
          <w:sz w:val="40"/>
          <w:szCs w:val="40"/>
        </w:rPr>
        <w:t>art ,</w:t>
      </w:r>
      <w:proofErr w:type="gramEnd"/>
      <w:r w:rsidR="00933FAA" w:rsidRPr="00E26635">
        <w:rPr>
          <w:b w:val="0"/>
          <w:i/>
          <w:sz w:val="40"/>
          <w:szCs w:val="40"/>
        </w:rPr>
        <w:t xml:space="preserve"> nature</w:t>
      </w:r>
      <w:r w:rsidRPr="00E26635">
        <w:rPr>
          <w:b w:val="0"/>
          <w:i/>
          <w:sz w:val="40"/>
          <w:szCs w:val="40"/>
        </w:rPr>
        <w:t xml:space="preserve"> ,</w:t>
      </w:r>
      <w:r w:rsidR="00933FAA" w:rsidRPr="00E26635">
        <w:rPr>
          <w:b w:val="0"/>
          <w:i/>
          <w:sz w:val="40"/>
          <w:szCs w:val="40"/>
        </w:rPr>
        <w:t xml:space="preserve"> animal, </w:t>
      </w:r>
      <w:r w:rsidRPr="00E26635">
        <w:rPr>
          <w:b w:val="0"/>
          <w:i/>
          <w:sz w:val="40"/>
          <w:szCs w:val="40"/>
        </w:rPr>
        <w:t xml:space="preserve"> landscapes , etc . The gallery keeps information about customers as well as the artists as th</w:t>
      </w:r>
      <w:r w:rsidR="00933FAA" w:rsidRPr="00E26635">
        <w:rPr>
          <w:b w:val="0"/>
          <w:i/>
          <w:sz w:val="40"/>
          <w:szCs w:val="40"/>
        </w:rPr>
        <w:t>eir unique name</w:t>
      </w:r>
      <w:r w:rsidRPr="00E26635">
        <w:rPr>
          <w:b w:val="0"/>
          <w:i/>
          <w:sz w:val="40"/>
          <w:szCs w:val="40"/>
        </w:rPr>
        <w:t>,</w:t>
      </w:r>
      <w:r w:rsidR="00933FAA" w:rsidRPr="00E26635">
        <w:rPr>
          <w:b w:val="0"/>
          <w:i/>
          <w:sz w:val="40"/>
          <w:szCs w:val="40"/>
        </w:rPr>
        <w:t xml:space="preserve"> </w:t>
      </w:r>
      <w:r w:rsidRPr="00E26635">
        <w:rPr>
          <w:b w:val="0"/>
          <w:i/>
          <w:sz w:val="40"/>
          <w:szCs w:val="40"/>
        </w:rPr>
        <w:t>total amount spent on gallery and the likings of the customer.</w:t>
      </w:r>
    </w:p>
    <w:p w14:paraId="1109F746" w14:textId="77777777" w:rsidR="00E27BD2" w:rsidRPr="00E26635" w:rsidRDefault="00E27BD2">
      <w:pPr>
        <w:rPr>
          <w:i/>
          <w:sz w:val="40"/>
          <w:szCs w:val="40"/>
        </w:rPr>
      </w:pPr>
    </w:p>
    <w:p w14:paraId="465FF01A" w14:textId="77777777" w:rsidR="00D8297B" w:rsidRPr="00E26635" w:rsidRDefault="00E27BD2">
      <w:pPr>
        <w:rPr>
          <w:bCs/>
          <w:i/>
          <w:sz w:val="40"/>
          <w:szCs w:val="40"/>
        </w:rPr>
      </w:pPr>
      <w:r w:rsidRPr="00E26635">
        <w:rPr>
          <w:bCs/>
          <w:i/>
          <w:sz w:val="40"/>
          <w:szCs w:val="40"/>
        </w:rPr>
        <w:t xml:space="preserve">Proposed </w:t>
      </w:r>
      <w:proofErr w:type="gramStart"/>
      <w:r w:rsidRPr="00E26635">
        <w:rPr>
          <w:bCs/>
          <w:i/>
          <w:sz w:val="40"/>
          <w:szCs w:val="40"/>
        </w:rPr>
        <w:t xml:space="preserve">System </w:t>
      </w:r>
      <w:r w:rsidR="00FC43FC" w:rsidRPr="00E26635">
        <w:rPr>
          <w:bCs/>
          <w:i/>
          <w:sz w:val="40"/>
          <w:szCs w:val="40"/>
        </w:rPr>
        <w:t>:</w:t>
      </w:r>
      <w:proofErr w:type="gramEnd"/>
    </w:p>
    <w:p w14:paraId="698AEDB5" w14:textId="77777777" w:rsidR="009351DF" w:rsidRPr="00E26635" w:rsidRDefault="009351DF">
      <w:pPr>
        <w:rPr>
          <w:i/>
          <w:sz w:val="40"/>
          <w:szCs w:val="40"/>
        </w:rPr>
      </w:pPr>
    </w:p>
    <w:p w14:paraId="11CE37E9" w14:textId="77777777" w:rsidR="00D8297B" w:rsidRPr="00E26635" w:rsidRDefault="00FC43FC">
      <w:pPr>
        <w:rPr>
          <w:i/>
          <w:sz w:val="40"/>
          <w:szCs w:val="40"/>
        </w:rPr>
      </w:pPr>
      <w:r w:rsidRPr="00E26635">
        <w:rPr>
          <w:b w:val="0"/>
          <w:i/>
          <w:sz w:val="40"/>
          <w:szCs w:val="40"/>
        </w:rPr>
        <w:t xml:space="preserve">ONLINE ART GALLERY is a website and it is very helpful for the art lovers and others </w:t>
      </w:r>
      <w:r w:rsidR="00933FAA" w:rsidRPr="00E26635">
        <w:rPr>
          <w:b w:val="0"/>
          <w:i/>
          <w:sz w:val="40"/>
          <w:szCs w:val="40"/>
        </w:rPr>
        <w:t>who want to buy an art work</w:t>
      </w:r>
      <w:r w:rsidRPr="00E26635">
        <w:rPr>
          <w:b w:val="0"/>
          <w:i/>
          <w:sz w:val="40"/>
          <w:szCs w:val="40"/>
        </w:rPr>
        <w:t>.</w:t>
      </w:r>
    </w:p>
    <w:p w14:paraId="2F43A27D" w14:textId="77777777" w:rsidR="00D8297B" w:rsidRPr="00E26635" w:rsidRDefault="00FC43FC">
      <w:pPr>
        <w:rPr>
          <w:i/>
          <w:sz w:val="40"/>
          <w:szCs w:val="40"/>
        </w:rPr>
      </w:pPr>
      <w:r w:rsidRPr="00E26635">
        <w:rPr>
          <w:b w:val="0"/>
          <w:i/>
          <w:sz w:val="40"/>
          <w:szCs w:val="40"/>
        </w:rPr>
        <w:t>This website helps the end users to search their arts and paintings and they can place order for the selected pieces.</w:t>
      </w:r>
      <w:r w:rsidR="00933FAA" w:rsidRPr="00E26635">
        <w:rPr>
          <w:b w:val="0"/>
          <w:i/>
          <w:sz w:val="40"/>
          <w:szCs w:val="40"/>
        </w:rPr>
        <w:t xml:space="preserve"> It </w:t>
      </w:r>
      <w:r w:rsidRPr="00E26635">
        <w:rPr>
          <w:b w:val="0"/>
          <w:i/>
          <w:sz w:val="40"/>
          <w:szCs w:val="40"/>
        </w:rPr>
        <w:t>facilitate</w:t>
      </w:r>
      <w:r w:rsidR="00933FAA" w:rsidRPr="00E26635">
        <w:rPr>
          <w:b w:val="0"/>
          <w:i/>
          <w:sz w:val="40"/>
          <w:szCs w:val="40"/>
        </w:rPr>
        <w:t>s</w:t>
      </w:r>
      <w:r w:rsidRPr="00E26635">
        <w:rPr>
          <w:b w:val="0"/>
          <w:i/>
          <w:sz w:val="40"/>
          <w:szCs w:val="40"/>
        </w:rPr>
        <w:t xml:space="preserve"> the artists to create their profile on this system and keep track of their art works and also upload their </w:t>
      </w:r>
      <w:r w:rsidR="00D95CB8" w:rsidRPr="00E26635">
        <w:rPr>
          <w:b w:val="0"/>
          <w:i/>
          <w:sz w:val="40"/>
          <w:szCs w:val="40"/>
        </w:rPr>
        <w:t>new art forms in the digital</w:t>
      </w:r>
      <w:r w:rsidR="00E27BD2" w:rsidRPr="00E26635">
        <w:rPr>
          <w:b w:val="0"/>
          <w:i/>
          <w:sz w:val="40"/>
          <w:szCs w:val="40"/>
        </w:rPr>
        <w:t xml:space="preserve"> </w:t>
      </w:r>
      <w:proofErr w:type="gramStart"/>
      <w:r w:rsidRPr="00E26635">
        <w:rPr>
          <w:b w:val="0"/>
          <w:i/>
          <w:sz w:val="40"/>
          <w:szCs w:val="40"/>
        </w:rPr>
        <w:t>form .</w:t>
      </w:r>
      <w:proofErr w:type="gramEnd"/>
      <w:r w:rsidRPr="00E26635">
        <w:rPr>
          <w:b w:val="0"/>
          <w:i/>
          <w:sz w:val="40"/>
          <w:szCs w:val="40"/>
        </w:rPr>
        <w:t xml:space="preserve"> They will be able to see which of their paintings have been sold</w:t>
      </w:r>
      <w:r w:rsidR="00933FAA" w:rsidRPr="00E26635">
        <w:rPr>
          <w:b w:val="0"/>
          <w:i/>
          <w:sz w:val="40"/>
          <w:szCs w:val="40"/>
        </w:rPr>
        <w:t xml:space="preserve"> and number of likes each of their paintings have </w:t>
      </w:r>
      <w:proofErr w:type="gramStart"/>
      <w:r w:rsidR="00933FAA" w:rsidRPr="00E26635">
        <w:rPr>
          <w:b w:val="0"/>
          <w:i/>
          <w:sz w:val="40"/>
          <w:szCs w:val="40"/>
        </w:rPr>
        <w:t>got</w:t>
      </w:r>
      <w:r w:rsidRPr="00E26635">
        <w:rPr>
          <w:b w:val="0"/>
          <w:i/>
          <w:sz w:val="40"/>
          <w:szCs w:val="40"/>
        </w:rPr>
        <w:t xml:space="preserve"> .</w:t>
      </w:r>
      <w:proofErr w:type="gramEnd"/>
      <w:r w:rsidRPr="00E26635">
        <w:rPr>
          <w:b w:val="0"/>
          <w:i/>
          <w:sz w:val="40"/>
          <w:szCs w:val="40"/>
        </w:rPr>
        <w:t xml:space="preserve"> The paintings would be categorised into different types s</w:t>
      </w:r>
      <w:r w:rsidR="00D95CB8" w:rsidRPr="00E26635">
        <w:rPr>
          <w:b w:val="0"/>
          <w:i/>
          <w:sz w:val="40"/>
          <w:szCs w:val="40"/>
        </w:rPr>
        <w:t>uch as nature, animal,</w:t>
      </w:r>
      <w:r w:rsidRPr="00E26635">
        <w:rPr>
          <w:b w:val="0"/>
          <w:i/>
          <w:sz w:val="40"/>
          <w:szCs w:val="40"/>
        </w:rPr>
        <w:t xml:space="preserve"> landscapes, etc. Customers would be able to access any particular category according to their interests</w:t>
      </w:r>
      <w:r w:rsidR="00D95CB8" w:rsidRPr="00E26635">
        <w:rPr>
          <w:b w:val="0"/>
          <w:i/>
          <w:sz w:val="40"/>
          <w:szCs w:val="40"/>
        </w:rPr>
        <w:t xml:space="preserve"> or any particular artist of their liking</w:t>
      </w:r>
      <w:r w:rsidRPr="00E26635">
        <w:rPr>
          <w:b w:val="0"/>
          <w:i/>
          <w:sz w:val="40"/>
          <w:szCs w:val="40"/>
        </w:rPr>
        <w:t xml:space="preserve"> after they create an account on this website. They can like any painting and if they are interested i</w:t>
      </w:r>
      <w:r w:rsidR="00D95CB8" w:rsidRPr="00E26635">
        <w:rPr>
          <w:b w:val="0"/>
          <w:i/>
          <w:sz w:val="40"/>
          <w:szCs w:val="40"/>
        </w:rPr>
        <w:t>n buying it then they can add it to the</w:t>
      </w:r>
      <w:r w:rsidR="00E27BD2" w:rsidRPr="00E26635">
        <w:rPr>
          <w:b w:val="0"/>
          <w:i/>
          <w:sz w:val="40"/>
          <w:szCs w:val="40"/>
        </w:rPr>
        <w:t xml:space="preserve">ir cart and proceed for </w:t>
      </w:r>
      <w:proofErr w:type="gramStart"/>
      <w:r w:rsidR="00E27BD2" w:rsidRPr="00E26635">
        <w:rPr>
          <w:b w:val="0"/>
          <w:i/>
          <w:sz w:val="40"/>
          <w:szCs w:val="40"/>
        </w:rPr>
        <w:t>checkout</w:t>
      </w:r>
      <w:r w:rsidRPr="00E26635">
        <w:rPr>
          <w:b w:val="0"/>
          <w:i/>
          <w:sz w:val="40"/>
          <w:szCs w:val="40"/>
        </w:rPr>
        <w:t xml:space="preserve"> .</w:t>
      </w:r>
      <w:proofErr w:type="gramEnd"/>
      <w:r w:rsidR="00D95CB8" w:rsidRPr="00E26635">
        <w:rPr>
          <w:b w:val="0"/>
          <w:i/>
          <w:sz w:val="40"/>
          <w:szCs w:val="40"/>
        </w:rPr>
        <w:t xml:space="preserve"> User and artists can also edit their profile info and photos.</w:t>
      </w:r>
    </w:p>
    <w:p w14:paraId="50BD5BC4" w14:textId="77777777" w:rsidR="00D8297B" w:rsidRPr="00E26635" w:rsidRDefault="00D8297B">
      <w:pPr>
        <w:rPr>
          <w:b w:val="0"/>
          <w:i/>
          <w:sz w:val="40"/>
          <w:szCs w:val="40"/>
        </w:rPr>
      </w:pPr>
    </w:p>
    <w:p w14:paraId="0B765D8D" w14:textId="77777777" w:rsidR="00D8297B" w:rsidRPr="00E27BD2" w:rsidRDefault="00FC43FC" w:rsidP="00E26635">
      <w:pPr>
        <w:jc w:val="center"/>
        <w:rPr>
          <w:rFonts w:ascii="Segoe Script" w:hAnsi="Segoe Script"/>
        </w:rPr>
      </w:pPr>
      <w:r w:rsidRPr="00E27BD2">
        <w:rPr>
          <w:rFonts w:ascii="Segoe Script" w:hAnsi="Segoe Script"/>
          <w:bCs/>
          <w:sz w:val="64"/>
          <w:szCs w:val="64"/>
        </w:rPr>
        <w:t>FUNCTIONALITIES</w:t>
      </w:r>
      <w:r w:rsidR="00E26635">
        <w:rPr>
          <w:rFonts w:ascii="Segoe Script" w:hAnsi="Segoe Script"/>
          <w:bCs/>
          <w:sz w:val="64"/>
          <w:szCs w:val="64"/>
        </w:rPr>
        <w:t xml:space="preserve"> IMPLEMENTED</w:t>
      </w:r>
    </w:p>
    <w:p w14:paraId="56EF9A8D" w14:textId="77777777" w:rsidR="00D8297B" w:rsidRDefault="00D8297B">
      <w:pPr>
        <w:jc w:val="center"/>
        <w:rPr>
          <w:bCs/>
          <w:sz w:val="48"/>
          <w:szCs w:val="48"/>
        </w:rPr>
      </w:pPr>
    </w:p>
    <w:p w14:paraId="4108F322" w14:textId="77777777" w:rsidR="00D8297B" w:rsidRPr="00E27BD2" w:rsidRDefault="00FC43FC">
      <w:pPr>
        <w:numPr>
          <w:ilvl w:val="0"/>
          <w:numId w:val="1"/>
        </w:numPr>
        <w:rPr>
          <w:i/>
        </w:rPr>
      </w:pPr>
      <w:r w:rsidRPr="00E27BD2">
        <w:rPr>
          <w:b w:val="0"/>
          <w:i/>
          <w:sz w:val="44"/>
          <w:szCs w:val="44"/>
        </w:rPr>
        <w:t>Artists and customers have a separate login.</w:t>
      </w:r>
    </w:p>
    <w:p w14:paraId="0F642603" w14:textId="77777777" w:rsidR="00D8297B" w:rsidRPr="00E27BD2" w:rsidRDefault="00FC43FC">
      <w:pPr>
        <w:numPr>
          <w:ilvl w:val="0"/>
          <w:numId w:val="1"/>
        </w:numPr>
        <w:rPr>
          <w:i/>
        </w:rPr>
      </w:pPr>
      <w:r w:rsidRPr="00E27BD2">
        <w:rPr>
          <w:b w:val="0"/>
          <w:i/>
          <w:sz w:val="44"/>
          <w:szCs w:val="44"/>
        </w:rPr>
        <w:t>Artists can add their art works to the art gallery by logging into his art gallery account.</w:t>
      </w:r>
    </w:p>
    <w:p w14:paraId="1012FF95" w14:textId="77777777" w:rsidR="00D8297B" w:rsidRPr="00E27BD2" w:rsidRDefault="00FC43FC">
      <w:pPr>
        <w:numPr>
          <w:ilvl w:val="0"/>
          <w:numId w:val="1"/>
        </w:numPr>
        <w:rPr>
          <w:i/>
        </w:rPr>
      </w:pPr>
      <w:r w:rsidRPr="00E27BD2">
        <w:rPr>
          <w:b w:val="0"/>
          <w:i/>
          <w:sz w:val="44"/>
          <w:szCs w:val="44"/>
        </w:rPr>
        <w:t>Both artists and customers can edit their profile.</w:t>
      </w:r>
    </w:p>
    <w:p w14:paraId="43E3BD56" w14:textId="77777777" w:rsidR="00D8297B" w:rsidRPr="00E27BD2" w:rsidRDefault="00FC43FC">
      <w:pPr>
        <w:numPr>
          <w:ilvl w:val="0"/>
          <w:numId w:val="1"/>
        </w:numPr>
        <w:rPr>
          <w:i/>
        </w:rPr>
      </w:pPr>
      <w:r w:rsidRPr="00E27BD2">
        <w:rPr>
          <w:b w:val="0"/>
          <w:i/>
          <w:sz w:val="44"/>
          <w:szCs w:val="44"/>
        </w:rPr>
        <w:t>Paintings can be viewed by the customers according to the categories they like to view</w:t>
      </w:r>
      <w:r w:rsidR="00E26635">
        <w:rPr>
          <w:b w:val="0"/>
          <w:i/>
          <w:sz w:val="44"/>
          <w:szCs w:val="44"/>
        </w:rPr>
        <w:t xml:space="preserve"> as well as artists</w:t>
      </w:r>
      <w:r w:rsidRPr="00E27BD2">
        <w:rPr>
          <w:b w:val="0"/>
          <w:i/>
          <w:sz w:val="44"/>
          <w:szCs w:val="44"/>
        </w:rPr>
        <w:t>.</w:t>
      </w:r>
    </w:p>
    <w:p w14:paraId="12E36DA7" w14:textId="77777777" w:rsidR="00D8297B" w:rsidRPr="00E27BD2" w:rsidRDefault="00E26635">
      <w:pPr>
        <w:numPr>
          <w:ilvl w:val="0"/>
          <w:numId w:val="1"/>
        </w:numPr>
        <w:rPr>
          <w:i/>
        </w:rPr>
      </w:pPr>
      <w:r>
        <w:rPr>
          <w:b w:val="0"/>
          <w:i/>
          <w:sz w:val="44"/>
          <w:szCs w:val="44"/>
        </w:rPr>
        <w:t>A customer can purchase a painting</w:t>
      </w:r>
      <w:r w:rsidR="00FC43FC" w:rsidRPr="00E27BD2">
        <w:rPr>
          <w:b w:val="0"/>
          <w:i/>
          <w:sz w:val="44"/>
          <w:szCs w:val="44"/>
        </w:rPr>
        <w:t xml:space="preserve"> by adding the painting to his cart</w:t>
      </w:r>
      <w:r>
        <w:rPr>
          <w:b w:val="0"/>
          <w:i/>
          <w:sz w:val="44"/>
          <w:szCs w:val="44"/>
        </w:rPr>
        <w:t xml:space="preserve"> and proceeding to checkout</w:t>
      </w:r>
      <w:r w:rsidR="00FC43FC" w:rsidRPr="00E27BD2">
        <w:rPr>
          <w:b w:val="0"/>
          <w:i/>
          <w:sz w:val="44"/>
          <w:szCs w:val="44"/>
        </w:rPr>
        <w:t>.</w:t>
      </w:r>
    </w:p>
    <w:p w14:paraId="39F2583D" w14:textId="77777777" w:rsidR="00D8297B" w:rsidRPr="00E27BD2" w:rsidRDefault="00FC43FC">
      <w:pPr>
        <w:numPr>
          <w:ilvl w:val="0"/>
          <w:numId w:val="1"/>
        </w:numPr>
        <w:rPr>
          <w:i/>
        </w:rPr>
      </w:pPr>
      <w:r w:rsidRPr="00E27BD2">
        <w:rPr>
          <w:b w:val="0"/>
          <w:i/>
          <w:sz w:val="44"/>
          <w:szCs w:val="44"/>
        </w:rPr>
        <w:t xml:space="preserve">Art works’ name and customer </w:t>
      </w:r>
      <w:proofErr w:type="gramStart"/>
      <w:r w:rsidRPr="00E27BD2">
        <w:rPr>
          <w:b w:val="0"/>
          <w:i/>
          <w:sz w:val="44"/>
          <w:szCs w:val="44"/>
        </w:rPr>
        <w:t>id’s</w:t>
      </w:r>
      <w:proofErr w:type="gramEnd"/>
      <w:r w:rsidRPr="00E27BD2">
        <w:rPr>
          <w:b w:val="0"/>
          <w:i/>
          <w:sz w:val="44"/>
          <w:szCs w:val="44"/>
        </w:rPr>
        <w:t xml:space="preserve"> are unique.</w:t>
      </w:r>
    </w:p>
    <w:p w14:paraId="212FFB52" w14:textId="77777777" w:rsidR="00D8297B" w:rsidRPr="00E26635" w:rsidRDefault="00FC43FC">
      <w:pPr>
        <w:numPr>
          <w:ilvl w:val="0"/>
          <w:numId w:val="1"/>
        </w:numPr>
        <w:rPr>
          <w:i/>
        </w:rPr>
      </w:pPr>
      <w:r w:rsidRPr="00E27BD2">
        <w:rPr>
          <w:b w:val="0"/>
          <w:i/>
          <w:sz w:val="44"/>
          <w:szCs w:val="44"/>
        </w:rPr>
        <w:t>Customers will be able to view only the unsold works whereas artists can access all his works.</w:t>
      </w:r>
    </w:p>
    <w:p w14:paraId="48C9467D" w14:textId="77777777" w:rsidR="00E26635" w:rsidRPr="00E26635" w:rsidRDefault="00E26635">
      <w:pPr>
        <w:numPr>
          <w:ilvl w:val="0"/>
          <w:numId w:val="1"/>
        </w:numPr>
        <w:rPr>
          <w:i/>
        </w:rPr>
      </w:pPr>
      <w:r>
        <w:rPr>
          <w:b w:val="0"/>
          <w:i/>
          <w:sz w:val="44"/>
          <w:szCs w:val="44"/>
        </w:rPr>
        <w:t>Customers will be able to like various paintings.</w:t>
      </w:r>
    </w:p>
    <w:p w14:paraId="6CA2111C" w14:textId="77777777" w:rsidR="00E26635" w:rsidRPr="00E27BD2" w:rsidRDefault="00E26635">
      <w:pPr>
        <w:numPr>
          <w:ilvl w:val="0"/>
          <w:numId w:val="1"/>
        </w:numPr>
        <w:rPr>
          <w:i/>
        </w:rPr>
      </w:pPr>
      <w:r>
        <w:rPr>
          <w:b w:val="0"/>
          <w:i/>
          <w:sz w:val="44"/>
          <w:szCs w:val="44"/>
        </w:rPr>
        <w:t>Customers can browse the paintings in sorted order based on either number of likes or highest price.</w:t>
      </w:r>
    </w:p>
    <w:p w14:paraId="20774800" w14:textId="77777777" w:rsidR="00D8297B" w:rsidRDefault="00D8297B">
      <w:pPr>
        <w:rPr>
          <w:b w:val="0"/>
          <w:sz w:val="44"/>
          <w:szCs w:val="44"/>
        </w:rPr>
      </w:pPr>
    </w:p>
    <w:p w14:paraId="1B11DFF9" w14:textId="77777777" w:rsidR="00D8297B" w:rsidRDefault="00D8297B">
      <w:pPr>
        <w:rPr>
          <w:b w:val="0"/>
          <w:sz w:val="44"/>
          <w:szCs w:val="44"/>
        </w:rPr>
      </w:pPr>
    </w:p>
    <w:p w14:paraId="17CA213C" w14:textId="77777777" w:rsidR="00D8297B" w:rsidRDefault="00D8297B">
      <w:pPr>
        <w:rPr>
          <w:b w:val="0"/>
          <w:sz w:val="44"/>
          <w:szCs w:val="44"/>
        </w:rPr>
      </w:pPr>
    </w:p>
    <w:p w14:paraId="4069C31A" w14:textId="77777777" w:rsidR="00D8297B" w:rsidRDefault="00D8297B">
      <w:pPr>
        <w:rPr>
          <w:b w:val="0"/>
          <w:sz w:val="44"/>
          <w:szCs w:val="44"/>
        </w:rPr>
      </w:pPr>
    </w:p>
    <w:p w14:paraId="346EA126" w14:textId="77777777" w:rsidR="00D8297B" w:rsidRDefault="00D8297B">
      <w:pPr>
        <w:rPr>
          <w:b w:val="0"/>
          <w:sz w:val="44"/>
          <w:szCs w:val="44"/>
        </w:rPr>
      </w:pPr>
    </w:p>
    <w:p w14:paraId="13290D71" w14:textId="77777777" w:rsidR="00D8297B" w:rsidRDefault="00D8297B">
      <w:pPr>
        <w:rPr>
          <w:b w:val="0"/>
          <w:sz w:val="44"/>
          <w:szCs w:val="44"/>
        </w:rPr>
      </w:pPr>
    </w:p>
    <w:p w14:paraId="28F56B57" w14:textId="77777777" w:rsidR="00D8297B" w:rsidRDefault="00D8297B" w:rsidP="0014739E">
      <w:pPr>
        <w:rPr>
          <w:b w:val="0"/>
          <w:sz w:val="44"/>
          <w:szCs w:val="44"/>
        </w:rPr>
      </w:pPr>
    </w:p>
    <w:p w14:paraId="6A23A06D" w14:textId="77777777" w:rsidR="00D8297B" w:rsidRDefault="00D8297B">
      <w:pPr>
        <w:jc w:val="center"/>
        <w:rPr>
          <w:b w:val="0"/>
          <w:sz w:val="44"/>
          <w:szCs w:val="44"/>
        </w:rPr>
      </w:pPr>
    </w:p>
    <w:p w14:paraId="73CE5BCC" w14:textId="77777777" w:rsidR="00D8297B" w:rsidRPr="0014739E" w:rsidRDefault="00FC43FC">
      <w:pPr>
        <w:jc w:val="center"/>
        <w:rPr>
          <w:rFonts w:ascii="Segoe Script" w:hAnsi="Segoe Script"/>
          <w:sz w:val="68"/>
          <w:szCs w:val="68"/>
        </w:rPr>
      </w:pPr>
      <w:r w:rsidRPr="0014739E">
        <w:rPr>
          <w:rFonts w:ascii="Segoe Script" w:hAnsi="Segoe Script"/>
          <w:bCs/>
          <w:sz w:val="68"/>
          <w:szCs w:val="68"/>
        </w:rPr>
        <w:t>TECHNOLOGIES USED</w:t>
      </w:r>
    </w:p>
    <w:p w14:paraId="4EA49805" w14:textId="77777777" w:rsidR="00D8297B" w:rsidRDefault="00D8297B">
      <w:pPr>
        <w:jc w:val="center"/>
        <w:rPr>
          <w:bCs/>
          <w:sz w:val="64"/>
          <w:szCs w:val="64"/>
        </w:rPr>
      </w:pPr>
    </w:p>
    <w:p w14:paraId="1B68DBD9" w14:textId="77777777" w:rsidR="00D8297B" w:rsidRPr="00E27BD2" w:rsidRDefault="00E27BD2">
      <w:pPr>
        <w:numPr>
          <w:ilvl w:val="0"/>
          <w:numId w:val="2"/>
        </w:numPr>
        <w:rPr>
          <w:i/>
        </w:rPr>
      </w:pPr>
      <w:r>
        <w:rPr>
          <w:b w:val="0"/>
          <w:i/>
          <w:sz w:val="48"/>
          <w:szCs w:val="48"/>
        </w:rPr>
        <w:t xml:space="preserve"> </w:t>
      </w:r>
      <w:r w:rsidR="00FC43FC" w:rsidRPr="00E27BD2">
        <w:rPr>
          <w:b w:val="0"/>
          <w:i/>
          <w:sz w:val="48"/>
          <w:szCs w:val="48"/>
        </w:rPr>
        <w:t>PHP</w:t>
      </w:r>
    </w:p>
    <w:p w14:paraId="20C6DA1E" w14:textId="77777777" w:rsidR="00D8297B" w:rsidRPr="00E27BD2" w:rsidRDefault="00E27BD2">
      <w:pPr>
        <w:numPr>
          <w:ilvl w:val="0"/>
          <w:numId w:val="2"/>
        </w:numPr>
        <w:rPr>
          <w:i/>
        </w:rPr>
      </w:pPr>
      <w:r>
        <w:rPr>
          <w:b w:val="0"/>
          <w:i/>
          <w:sz w:val="48"/>
          <w:szCs w:val="48"/>
        </w:rPr>
        <w:t xml:space="preserve"> MYSQL</w:t>
      </w:r>
    </w:p>
    <w:p w14:paraId="07AA72EA" w14:textId="77777777" w:rsidR="00D8297B" w:rsidRPr="00E27BD2" w:rsidRDefault="00E27BD2">
      <w:pPr>
        <w:numPr>
          <w:ilvl w:val="0"/>
          <w:numId w:val="2"/>
        </w:numPr>
        <w:rPr>
          <w:i/>
        </w:rPr>
      </w:pPr>
      <w:r>
        <w:rPr>
          <w:b w:val="0"/>
          <w:i/>
          <w:sz w:val="48"/>
          <w:szCs w:val="48"/>
        </w:rPr>
        <w:t xml:space="preserve"> </w:t>
      </w:r>
      <w:r w:rsidR="00FC43FC" w:rsidRPr="00E27BD2">
        <w:rPr>
          <w:b w:val="0"/>
          <w:i/>
          <w:sz w:val="48"/>
          <w:szCs w:val="48"/>
        </w:rPr>
        <w:t>HTML, CSS, Bootstrap</w:t>
      </w:r>
    </w:p>
    <w:p w14:paraId="31072F75" w14:textId="77777777" w:rsidR="00D8297B" w:rsidRPr="00E27BD2" w:rsidRDefault="00E27BD2">
      <w:pPr>
        <w:numPr>
          <w:ilvl w:val="0"/>
          <w:numId w:val="2"/>
        </w:numPr>
        <w:rPr>
          <w:i/>
        </w:rPr>
      </w:pPr>
      <w:r>
        <w:rPr>
          <w:b w:val="0"/>
          <w:i/>
          <w:sz w:val="48"/>
          <w:szCs w:val="48"/>
        </w:rPr>
        <w:t xml:space="preserve"> </w:t>
      </w:r>
      <w:r w:rsidR="00FC43FC" w:rsidRPr="00E27BD2">
        <w:rPr>
          <w:b w:val="0"/>
          <w:i/>
          <w:sz w:val="48"/>
          <w:szCs w:val="48"/>
        </w:rPr>
        <w:t>XAMPP Server</w:t>
      </w:r>
    </w:p>
    <w:p w14:paraId="7BB47B09" w14:textId="77777777" w:rsidR="00E27BD2" w:rsidRPr="00E27BD2" w:rsidRDefault="00E27BD2">
      <w:pPr>
        <w:numPr>
          <w:ilvl w:val="0"/>
          <w:numId w:val="2"/>
        </w:numPr>
        <w:rPr>
          <w:i/>
        </w:rPr>
      </w:pPr>
      <w:r>
        <w:rPr>
          <w:b w:val="0"/>
          <w:i/>
          <w:sz w:val="48"/>
          <w:szCs w:val="48"/>
        </w:rPr>
        <w:t xml:space="preserve"> APACHE Server</w:t>
      </w:r>
    </w:p>
    <w:p w14:paraId="55E0F8D0" w14:textId="77777777" w:rsidR="00E27BD2" w:rsidRPr="00E27BD2" w:rsidRDefault="00E27BD2">
      <w:pPr>
        <w:numPr>
          <w:ilvl w:val="0"/>
          <w:numId w:val="2"/>
        </w:numPr>
        <w:rPr>
          <w:i/>
        </w:rPr>
      </w:pPr>
      <w:r>
        <w:rPr>
          <w:b w:val="0"/>
          <w:i/>
          <w:sz w:val="48"/>
          <w:szCs w:val="48"/>
        </w:rPr>
        <w:t xml:space="preserve"> </w:t>
      </w:r>
      <w:proofErr w:type="spellStart"/>
      <w:r>
        <w:rPr>
          <w:b w:val="0"/>
          <w:i/>
          <w:sz w:val="48"/>
          <w:szCs w:val="48"/>
        </w:rPr>
        <w:t>Javascript</w:t>
      </w:r>
      <w:proofErr w:type="spellEnd"/>
    </w:p>
    <w:p w14:paraId="32B616CF" w14:textId="77777777" w:rsidR="00E27BD2" w:rsidRPr="00E27BD2" w:rsidRDefault="00E27BD2">
      <w:pPr>
        <w:numPr>
          <w:ilvl w:val="0"/>
          <w:numId w:val="2"/>
        </w:numPr>
        <w:rPr>
          <w:i/>
        </w:rPr>
      </w:pPr>
      <w:r>
        <w:rPr>
          <w:b w:val="0"/>
          <w:i/>
          <w:sz w:val="48"/>
          <w:szCs w:val="48"/>
        </w:rPr>
        <w:t xml:space="preserve"> jQuery</w:t>
      </w:r>
    </w:p>
    <w:p w14:paraId="0E95D579" w14:textId="77777777" w:rsidR="00E27BD2" w:rsidRPr="00670D19" w:rsidRDefault="00E27BD2">
      <w:pPr>
        <w:numPr>
          <w:ilvl w:val="0"/>
          <w:numId w:val="2"/>
        </w:numPr>
        <w:rPr>
          <w:i/>
        </w:rPr>
      </w:pPr>
      <w:r>
        <w:rPr>
          <w:b w:val="0"/>
          <w:i/>
          <w:sz w:val="48"/>
          <w:szCs w:val="48"/>
        </w:rPr>
        <w:t>Draw.io</w:t>
      </w:r>
    </w:p>
    <w:p w14:paraId="252B475E" w14:textId="77777777" w:rsidR="00670D19" w:rsidRPr="00E27BD2" w:rsidRDefault="00670D19">
      <w:pPr>
        <w:numPr>
          <w:ilvl w:val="0"/>
          <w:numId w:val="2"/>
        </w:numPr>
        <w:rPr>
          <w:i/>
        </w:rPr>
      </w:pPr>
      <w:proofErr w:type="spellStart"/>
      <w:r>
        <w:rPr>
          <w:b w:val="0"/>
          <w:i/>
          <w:sz w:val="48"/>
          <w:szCs w:val="48"/>
        </w:rPr>
        <w:t>Github</w:t>
      </w:r>
      <w:proofErr w:type="spellEnd"/>
    </w:p>
    <w:p w14:paraId="085DB4C6" w14:textId="77777777" w:rsidR="00D8297B" w:rsidRDefault="00D8297B">
      <w:pPr>
        <w:rPr>
          <w:b w:val="0"/>
          <w:sz w:val="48"/>
          <w:szCs w:val="48"/>
        </w:rPr>
      </w:pPr>
    </w:p>
    <w:p w14:paraId="0DECB852" w14:textId="77777777" w:rsidR="00D8297B" w:rsidRDefault="00D8297B">
      <w:pPr>
        <w:rPr>
          <w:b w:val="0"/>
          <w:sz w:val="48"/>
          <w:szCs w:val="48"/>
        </w:rPr>
      </w:pPr>
    </w:p>
    <w:p w14:paraId="4D67D198" w14:textId="77777777" w:rsidR="00D8297B" w:rsidRDefault="00D8297B">
      <w:pPr>
        <w:rPr>
          <w:b w:val="0"/>
          <w:sz w:val="48"/>
          <w:szCs w:val="48"/>
        </w:rPr>
      </w:pPr>
    </w:p>
    <w:p w14:paraId="22E089B7" w14:textId="77777777" w:rsidR="00D8297B" w:rsidRDefault="00D8297B">
      <w:pPr>
        <w:rPr>
          <w:b w:val="0"/>
          <w:sz w:val="48"/>
          <w:szCs w:val="48"/>
        </w:rPr>
      </w:pPr>
    </w:p>
    <w:p w14:paraId="1B0FEEA0" w14:textId="77777777" w:rsidR="00D8297B" w:rsidRDefault="00D8297B">
      <w:pPr>
        <w:rPr>
          <w:b w:val="0"/>
          <w:sz w:val="48"/>
          <w:szCs w:val="48"/>
        </w:rPr>
      </w:pPr>
    </w:p>
    <w:p w14:paraId="4D422BFE" w14:textId="77777777" w:rsidR="00D8297B" w:rsidRDefault="00D8297B">
      <w:pPr>
        <w:rPr>
          <w:b w:val="0"/>
          <w:sz w:val="48"/>
          <w:szCs w:val="48"/>
        </w:rPr>
      </w:pPr>
    </w:p>
    <w:p w14:paraId="7E9E8E21" w14:textId="77777777" w:rsidR="00D8297B" w:rsidRDefault="00D8297B">
      <w:pPr>
        <w:rPr>
          <w:b w:val="0"/>
          <w:sz w:val="48"/>
          <w:szCs w:val="48"/>
        </w:rPr>
      </w:pPr>
    </w:p>
    <w:p w14:paraId="23BF868B" w14:textId="77777777" w:rsidR="00D8297B" w:rsidRDefault="00D8297B">
      <w:pPr>
        <w:rPr>
          <w:b w:val="0"/>
          <w:sz w:val="48"/>
          <w:szCs w:val="48"/>
        </w:rPr>
      </w:pPr>
    </w:p>
    <w:p w14:paraId="05995466" w14:textId="77777777" w:rsidR="00D8297B" w:rsidRDefault="00D8297B">
      <w:pPr>
        <w:rPr>
          <w:b w:val="0"/>
          <w:sz w:val="48"/>
          <w:szCs w:val="48"/>
        </w:rPr>
      </w:pPr>
    </w:p>
    <w:p w14:paraId="66476E9F" w14:textId="77777777" w:rsidR="00D8297B" w:rsidRDefault="00D8297B">
      <w:pPr>
        <w:rPr>
          <w:b w:val="0"/>
          <w:sz w:val="48"/>
          <w:szCs w:val="48"/>
        </w:rPr>
      </w:pPr>
    </w:p>
    <w:p w14:paraId="5D6BB1FC" w14:textId="77777777" w:rsidR="009351DF" w:rsidRDefault="009351DF">
      <w:pPr>
        <w:rPr>
          <w:b w:val="0"/>
          <w:sz w:val="48"/>
          <w:szCs w:val="48"/>
        </w:rPr>
      </w:pPr>
    </w:p>
    <w:p w14:paraId="079803CA" w14:textId="77777777" w:rsidR="00D8297B" w:rsidRDefault="00D8297B">
      <w:pPr>
        <w:rPr>
          <w:b w:val="0"/>
          <w:sz w:val="48"/>
          <w:szCs w:val="48"/>
        </w:rPr>
      </w:pPr>
    </w:p>
    <w:p w14:paraId="6DD61DCB" w14:textId="77777777" w:rsidR="00D8297B" w:rsidRDefault="00D8297B">
      <w:pPr>
        <w:rPr>
          <w:b w:val="0"/>
          <w:sz w:val="48"/>
          <w:szCs w:val="48"/>
        </w:rPr>
      </w:pPr>
    </w:p>
    <w:p w14:paraId="4A41E48A" w14:textId="77777777" w:rsidR="00D8297B" w:rsidRPr="00E27BD2" w:rsidRDefault="009351DF">
      <w:pPr>
        <w:tabs>
          <w:tab w:val="left" w:pos="1770"/>
        </w:tabs>
        <w:jc w:val="center"/>
        <w:rPr>
          <w:rFonts w:ascii="Segoe Script" w:hAnsi="Segoe Script"/>
        </w:rPr>
      </w:pPr>
      <w:r w:rsidRPr="00E27BD2">
        <w:rPr>
          <w:rFonts w:ascii="Segoe Script" w:hAnsi="Segoe Script"/>
          <w:bCs/>
          <w:sz w:val="64"/>
          <w:szCs w:val="64"/>
        </w:rPr>
        <w:t xml:space="preserve">TABLE OF </w:t>
      </w:r>
      <w:r w:rsidR="00FC43FC" w:rsidRPr="00E27BD2">
        <w:rPr>
          <w:rFonts w:ascii="Segoe Script" w:hAnsi="Segoe Script"/>
          <w:bCs/>
          <w:sz w:val="64"/>
          <w:szCs w:val="64"/>
        </w:rPr>
        <w:t>CONTENTS</w:t>
      </w:r>
    </w:p>
    <w:p w14:paraId="5CE95C45" w14:textId="77777777" w:rsidR="00D8297B" w:rsidRDefault="00D8297B">
      <w:pPr>
        <w:tabs>
          <w:tab w:val="left" w:pos="1770"/>
        </w:tabs>
        <w:jc w:val="center"/>
        <w:rPr>
          <w:bCs/>
          <w:sz w:val="64"/>
          <w:szCs w:val="64"/>
        </w:rPr>
      </w:pPr>
    </w:p>
    <w:p w14:paraId="7F85B09C" w14:textId="77777777" w:rsidR="00D8297B" w:rsidRDefault="00D8297B">
      <w:pPr>
        <w:rPr>
          <w:b w:val="0"/>
          <w:i/>
          <w:i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4034"/>
        <w:gridCol w:w="2989"/>
      </w:tblGrid>
      <w:tr w:rsidR="0014739E" w:rsidRPr="00E26635" w14:paraId="0D0E6C0B" w14:textId="77777777" w:rsidTr="00E26635">
        <w:tc>
          <w:tcPr>
            <w:tcW w:w="2831" w:type="dxa"/>
            <w:shd w:val="clear" w:color="auto" w:fill="auto"/>
          </w:tcPr>
          <w:p w14:paraId="46D53FF1" w14:textId="77777777" w:rsidR="009351DF" w:rsidRPr="00E26635" w:rsidRDefault="009351DF">
            <w:pPr>
              <w:rPr>
                <w:b w:val="0"/>
                <w:i/>
                <w:iCs/>
                <w:sz w:val="32"/>
                <w:szCs w:val="32"/>
              </w:rPr>
            </w:pPr>
            <w:r w:rsidRPr="00E26635">
              <w:rPr>
                <w:b w:val="0"/>
                <w:i/>
                <w:iCs/>
                <w:sz w:val="32"/>
                <w:szCs w:val="32"/>
              </w:rPr>
              <w:t>S No.</w:t>
            </w:r>
          </w:p>
        </w:tc>
        <w:tc>
          <w:tcPr>
            <w:tcW w:w="4034" w:type="dxa"/>
            <w:shd w:val="clear" w:color="auto" w:fill="auto"/>
          </w:tcPr>
          <w:p w14:paraId="7E02D059" w14:textId="77777777" w:rsidR="009351DF" w:rsidRPr="00E26635" w:rsidRDefault="009351DF">
            <w:pPr>
              <w:rPr>
                <w:b w:val="0"/>
                <w:i/>
                <w:iCs/>
                <w:sz w:val="32"/>
                <w:szCs w:val="32"/>
              </w:rPr>
            </w:pPr>
            <w:r w:rsidRPr="00E26635">
              <w:rPr>
                <w:b w:val="0"/>
                <w:i/>
                <w:iCs/>
                <w:sz w:val="32"/>
                <w:szCs w:val="32"/>
              </w:rPr>
              <w:t>Title</w:t>
            </w:r>
          </w:p>
        </w:tc>
        <w:tc>
          <w:tcPr>
            <w:tcW w:w="2989" w:type="dxa"/>
            <w:shd w:val="clear" w:color="auto" w:fill="auto"/>
          </w:tcPr>
          <w:p w14:paraId="4CFFD154" w14:textId="77777777" w:rsidR="009351DF" w:rsidRPr="00E26635" w:rsidRDefault="009351DF">
            <w:pPr>
              <w:rPr>
                <w:b w:val="0"/>
                <w:i/>
                <w:iCs/>
                <w:sz w:val="32"/>
                <w:szCs w:val="32"/>
              </w:rPr>
            </w:pPr>
            <w:r w:rsidRPr="00E26635">
              <w:rPr>
                <w:b w:val="0"/>
                <w:i/>
                <w:iCs/>
                <w:sz w:val="32"/>
                <w:szCs w:val="32"/>
              </w:rPr>
              <w:t>Page No.</w:t>
            </w:r>
          </w:p>
        </w:tc>
      </w:tr>
      <w:tr w:rsidR="0014739E" w:rsidRPr="00E26635" w14:paraId="04A5E730" w14:textId="77777777" w:rsidTr="00E26635">
        <w:tc>
          <w:tcPr>
            <w:tcW w:w="2831" w:type="dxa"/>
            <w:shd w:val="clear" w:color="auto" w:fill="auto"/>
          </w:tcPr>
          <w:p w14:paraId="7D53A461" w14:textId="77777777" w:rsidR="009351DF" w:rsidRPr="00E26635" w:rsidRDefault="009351DF">
            <w:pPr>
              <w:rPr>
                <w:b w:val="0"/>
                <w:i/>
                <w:iCs/>
                <w:sz w:val="32"/>
                <w:szCs w:val="32"/>
              </w:rPr>
            </w:pPr>
            <w:r w:rsidRPr="00E26635">
              <w:rPr>
                <w:b w:val="0"/>
                <w:i/>
                <w:iCs/>
                <w:sz w:val="32"/>
                <w:szCs w:val="32"/>
              </w:rPr>
              <w:t>1.</w:t>
            </w:r>
          </w:p>
        </w:tc>
        <w:tc>
          <w:tcPr>
            <w:tcW w:w="4034" w:type="dxa"/>
            <w:shd w:val="clear" w:color="auto" w:fill="auto"/>
          </w:tcPr>
          <w:p w14:paraId="0CD61AE5" w14:textId="77777777" w:rsidR="009351DF" w:rsidRPr="00E26635" w:rsidRDefault="009351DF">
            <w:pPr>
              <w:rPr>
                <w:b w:val="0"/>
                <w:i/>
                <w:iCs/>
                <w:sz w:val="32"/>
                <w:szCs w:val="32"/>
              </w:rPr>
            </w:pPr>
            <w:r w:rsidRPr="00E26635">
              <w:rPr>
                <w:b w:val="0"/>
                <w:i/>
                <w:iCs/>
                <w:sz w:val="32"/>
                <w:szCs w:val="32"/>
              </w:rPr>
              <w:t>Abstract</w:t>
            </w:r>
          </w:p>
        </w:tc>
        <w:tc>
          <w:tcPr>
            <w:tcW w:w="2989" w:type="dxa"/>
            <w:shd w:val="clear" w:color="auto" w:fill="auto"/>
          </w:tcPr>
          <w:p w14:paraId="0CD28E33" w14:textId="542CBA75" w:rsidR="009351DF" w:rsidRPr="00E26635" w:rsidRDefault="00D65FA5">
            <w:pPr>
              <w:rPr>
                <w:b w:val="0"/>
                <w:i/>
                <w:iCs/>
                <w:sz w:val="32"/>
                <w:szCs w:val="32"/>
              </w:rPr>
            </w:pPr>
            <w:r>
              <w:rPr>
                <w:b w:val="0"/>
                <w:i/>
                <w:iCs/>
                <w:sz w:val="32"/>
                <w:szCs w:val="32"/>
              </w:rPr>
              <w:t>1</w:t>
            </w:r>
          </w:p>
        </w:tc>
      </w:tr>
      <w:tr w:rsidR="0014739E" w:rsidRPr="00E26635" w14:paraId="2C0735AE" w14:textId="77777777" w:rsidTr="00E26635">
        <w:tc>
          <w:tcPr>
            <w:tcW w:w="2831" w:type="dxa"/>
            <w:shd w:val="clear" w:color="auto" w:fill="auto"/>
          </w:tcPr>
          <w:p w14:paraId="6BA2D9CD" w14:textId="77777777" w:rsidR="009351DF" w:rsidRPr="00E26635" w:rsidRDefault="009351DF">
            <w:pPr>
              <w:rPr>
                <w:b w:val="0"/>
                <w:i/>
                <w:iCs/>
                <w:sz w:val="32"/>
                <w:szCs w:val="32"/>
              </w:rPr>
            </w:pPr>
            <w:r w:rsidRPr="00E26635">
              <w:rPr>
                <w:b w:val="0"/>
                <w:i/>
                <w:iCs/>
                <w:sz w:val="32"/>
                <w:szCs w:val="32"/>
              </w:rPr>
              <w:t>2.</w:t>
            </w:r>
          </w:p>
        </w:tc>
        <w:tc>
          <w:tcPr>
            <w:tcW w:w="4034" w:type="dxa"/>
            <w:shd w:val="clear" w:color="auto" w:fill="auto"/>
          </w:tcPr>
          <w:p w14:paraId="618A849B" w14:textId="77777777" w:rsidR="009351DF" w:rsidRPr="00E26635" w:rsidRDefault="009351DF">
            <w:pPr>
              <w:rPr>
                <w:b w:val="0"/>
                <w:i/>
                <w:iCs/>
                <w:sz w:val="32"/>
                <w:szCs w:val="32"/>
              </w:rPr>
            </w:pPr>
            <w:r w:rsidRPr="00E26635">
              <w:rPr>
                <w:b w:val="0"/>
                <w:i/>
                <w:iCs/>
                <w:sz w:val="32"/>
                <w:szCs w:val="32"/>
              </w:rPr>
              <w:t>Introduction</w:t>
            </w:r>
          </w:p>
        </w:tc>
        <w:tc>
          <w:tcPr>
            <w:tcW w:w="2989" w:type="dxa"/>
            <w:shd w:val="clear" w:color="auto" w:fill="auto"/>
          </w:tcPr>
          <w:p w14:paraId="1A0E2752" w14:textId="59760D45" w:rsidR="009351DF" w:rsidRPr="00E26635" w:rsidRDefault="00D65FA5">
            <w:pPr>
              <w:rPr>
                <w:b w:val="0"/>
                <w:i/>
                <w:iCs/>
                <w:sz w:val="32"/>
                <w:szCs w:val="32"/>
              </w:rPr>
            </w:pPr>
            <w:r>
              <w:rPr>
                <w:b w:val="0"/>
                <w:i/>
                <w:iCs/>
                <w:sz w:val="32"/>
                <w:szCs w:val="32"/>
              </w:rPr>
              <w:t>2</w:t>
            </w:r>
          </w:p>
        </w:tc>
      </w:tr>
      <w:tr w:rsidR="0014739E" w:rsidRPr="00E26635" w14:paraId="20562144" w14:textId="77777777" w:rsidTr="00E26635">
        <w:tc>
          <w:tcPr>
            <w:tcW w:w="2831" w:type="dxa"/>
            <w:shd w:val="clear" w:color="auto" w:fill="auto"/>
          </w:tcPr>
          <w:p w14:paraId="2BA3133A" w14:textId="77777777" w:rsidR="009351DF" w:rsidRPr="00E26635" w:rsidRDefault="009351DF">
            <w:pPr>
              <w:rPr>
                <w:b w:val="0"/>
                <w:i/>
                <w:iCs/>
                <w:sz w:val="32"/>
                <w:szCs w:val="32"/>
              </w:rPr>
            </w:pPr>
            <w:r w:rsidRPr="00E26635">
              <w:rPr>
                <w:b w:val="0"/>
                <w:i/>
                <w:iCs/>
                <w:sz w:val="32"/>
                <w:szCs w:val="32"/>
              </w:rPr>
              <w:t>3.</w:t>
            </w:r>
          </w:p>
        </w:tc>
        <w:tc>
          <w:tcPr>
            <w:tcW w:w="4034" w:type="dxa"/>
            <w:shd w:val="clear" w:color="auto" w:fill="auto"/>
          </w:tcPr>
          <w:p w14:paraId="2A2568B2" w14:textId="77777777" w:rsidR="009351DF" w:rsidRPr="00E26635" w:rsidRDefault="009351DF">
            <w:pPr>
              <w:rPr>
                <w:b w:val="0"/>
                <w:i/>
                <w:iCs/>
                <w:sz w:val="32"/>
                <w:szCs w:val="32"/>
              </w:rPr>
            </w:pPr>
            <w:r w:rsidRPr="00E26635">
              <w:rPr>
                <w:b w:val="0"/>
                <w:i/>
                <w:iCs/>
                <w:sz w:val="32"/>
                <w:szCs w:val="32"/>
              </w:rPr>
              <w:t>Functionalities Implemented</w:t>
            </w:r>
          </w:p>
        </w:tc>
        <w:tc>
          <w:tcPr>
            <w:tcW w:w="2989" w:type="dxa"/>
            <w:shd w:val="clear" w:color="auto" w:fill="auto"/>
          </w:tcPr>
          <w:p w14:paraId="782E3938" w14:textId="7DE5455A" w:rsidR="009351DF" w:rsidRPr="00E26635" w:rsidRDefault="00D65FA5">
            <w:pPr>
              <w:rPr>
                <w:b w:val="0"/>
                <w:i/>
                <w:iCs/>
                <w:sz w:val="32"/>
                <w:szCs w:val="32"/>
              </w:rPr>
            </w:pPr>
            <w:r>
              <w:rPr>
                <w:b w:val="0"/>
                <w:i/>
                <w:iCs/>
                <w:sz w:val="32"/>
                <w:szCs w:val="32"/>
              </w:rPr>
              <w:t>3</w:t>
            </w:r>
          </w:p>
        </w:tc>
      </w:tr>
      <w:tr w:rsidR="0014739E" w:rsidRPr="00E26635" w14:paraId="73B5C57B" w14:textId="77777777" w:rsidTr="00E26635">
        <w:tc>
          <w:tcPr>
            <w:tcW w:w="2831" w:type="dxa"/>
            <w:shd w:val="clear" w:color="auto" w:fill="auto"/>
          </w:tcPr>
          <w:p w14:paraId="2346F45D" w14:textId="77777777" w:rsidR="009351DF" w:rsidRPr="00E26635" w:rsidRDefault="009351DF">
            <w:pPr>
              <w:rPr>
                <w:b w:val="0"/>
                <w:i/>
                <w:iCs/>
                <w:sz w:val="32"/>
                <w:szCs w:val="32"/>
              </w:rPr>
            </w:pPr>
            <w:r w:rsidRPr="00E26635">
              <w:rPr>
                <w:b w:val="0"/>
                <w:i/>
                <w:iCs/>
                <w:sz w:val="32"/>
                <w:szCs w:val="32"/>
              </w:rPr>
              <w:t>4.</w:t>
            </w:r>
          </w:p>
        </w:tc>
        <w:tc>
          <w:tcPr>
            <w:tcW w:w="4034" w:type="dxa"/>
            <w:shd w:val="clear" w:color="auto" w:fill="auto"/>
          </w:tcPr>
          <w:p w14:paraId="74195246" w14:textId="77777777" w:rsidR="009351DF" w:rsidRPr="00E26635" w:rsidRDefault="009351DF">
            <w:pPr>
              <w:rPr>
                <w:b w:val="0"/>
                <w:i/>
                <w:iCs/>
                <w:sz w:val="32"/>
                <w:szCs w:val="32"/>
              </w:rPr>
            </w:pPr>
            <w:r w:rsidRPr="00E26635">
              <w:rPr>
                <w:b w:val="0"/>
                <w:i/>
                <w:iCs/>
                <w:sz w:val="32"/>
                <w:szCs w:val="32"/>
              </w:rPr>
              <w:t>ER Diagram</w:t>
            </w:r>
          </w:p>
        </w:tc>
        <w:tc>
          <w:tcPr>
            <w:tcW w:w="2989" w:type="dxa"/>
            <w:shd w:val="clear" w:color="auto" w:fill="auto"/>
          </w:tcPr>
          <w:p w14:paraId="0A763401" w14:textId="7A725EFD" w:rsidR="009351DF" w:rsidRPr="00E26635" w:rsidRDefault="00D65FA5">
            <w:pPr>
              <w:rPr>
                <w:b w:val="0"/>
                <w:i/>
                <w:iCs/>
                <w:sz w:val="32"/>
                <w:szCs w:val="32"/>
              </w:rPr>
            </w:pPr>
            <w:r>
              <w:rPr>
                <w:b w:val="0"/>
                <w:i/>
                <w:iCs/>
                <w:sz w:val="32"/>
                <w:szCs w:val="32"/>
              </w:rPr>
              <w:t>4</w:t>
            </w:r>
          </w:p>
        </w:tc>
      </w:tr>
      <w:tr w:rsidR="0014739E" w:rsidRPr="00E26635" w14:paraId="298B9BDD" w14:textId="77777777" w:rsidTr="00E26635">
        <w:tc>
          <w:tcPr>
            <w:tcW w:w="2831" w:type="dxa"/>
            <w:shd w:val="clear" w:color="auto" w:fill="auto"/>
          </w:tcPr>
          <w:p w14:paraId="1F65E597" w14:textId="77777777" w:rsidR="009351DF" w:rsidRPr="00E26635" w:rsidRDefault="009351DF">
            <w:pPr>
              <w:rPr>
                <w:b w:val="0"/>
                <w:i/>
                <w:iCs/>
                <w:sz w:val="32"/>
                <w:szCs w:val="32"/>
              </w:rPr>
            </w:pPr>
            <w:r w:rsidRPr="00E26635">
              <w:rPr>
                <w:b w:val="0"/>
                <w:i/>
                <w:iCs/>
                <w:sz w:val="32"/>
                <w:szCs w:val="32"/>
              </w:rPr>
              <w:t>5.</w:t>
            </w:r>
          </w:p>
        </w:tc>
        <w:tc>
          <w:tcPr>
            <w:tcW w:w="4034" w:type="dxa"/>
            <w:shd w:val="clear" w:color="auto" w:fill="auto"/>
          </w:tcPr>
          <w:p w14:paraId="23258688" w14:textId="77777777" w:rsidR="009351DF" w:rsidRPr="00E26635" w:rsidRDefault="009351DF">
            <w:pPr>
              <w:rPr>
                <w:b w:val="0"/>
                <w:i/>
                <w:iCs/>
                <w:sz w:val="32"/>
                <w:szCs w:val="32"/>
              </w:rPr>
            </w:pPr>
            <w:r w:rsidRPr="00E26635">
              <w:rPr>
                <w:b w:val="0"/>
                <w:i/>
                <w:iCs/>
                <w:sz w:val="32"/>
                <w:szCs w:val="32"/>
              </w:rPr>
              <w:t>Implementation Code</w:t>
            </w:r>
          </w:p>
        </w:tc>
        <w:tc>
          <w:tcPr>
            <w:tcW w:w="2989" w:type="dxa"/>
            <w:shd w:val="clear" w:color="auto" w:fill="auto"/>
          </w:tcPr>
          <w:p w14:paraId="71A6DD7B" w14:textId="0DEB9761" w:rsidR="009351DF" w:rsidRPr="00E26635" w:rsidRDefault="00D65FA5">
            <w:pPr>
              <w:rPr>
                <w:b w:val="0"/>
                <w:i/>
                <w:iCs/>
                <w:sz w:val="32"/>
                <w:szCs w:val="32"/>
              </w:rPr>
            </w:pPr>
            <w:r>
              <w:rPr>
                <w:b w:val="0"/>
                <w:i/>
                <w:iCs/>
                <w:sz w:val="32"/>
                <w:szCs w:val="32"/>
              </w:rPr>
              <w:t>5</w:t>
            </w:r>
            <w:r w:rsidR="009351DF" w:rsidRPr="00E26635">
              <w:rPr>
                <w:b w:val="0"/>
                <w:i/>
                <w:iCs/>
                <w:sz w:val="32"/>
                <w:szCs w:val="32"/>
              </w:rPr>
              <w:t>-</w:t>
            </w:r>
            <w:r w:rsidR="001A793F">
              <w:rPr>
                <w:b w:val="0"/>
                <w:i/>
                <w:iCs/>
                <w:sz w:val="32"/>
                <w:szCs w:val="32"/>
              </w:rPr>
              <w:t>1</w:t>
            </w:r>
            <w:r>
              <w:rPr>
                <w:b w:val="0"/>
                <w:i/>
                <w:iCs/>
                <w:sz w:val="32"/>
                <w:szCs w:val="32"/>
              </w:rPr>
              <w:t>2</w:t>
            </w:r>
          </w:p>
        </w:tc>
      </w:tr>
      <w:tr w:rsidR="0014739E" w:rsidRPr="00E26635" w14:paraId="4C937038" w14:textId="77777777" w:rsidTr="00E26635">
        <w:tc>
          <w:tcPr>
            <w:tcW w:w="2831" w:type="dxa"/>
            <w:shd w:val="clear" w:color="auto" w:fill="auto"/>
          </w:tcPr>
          <w:p w14:paraId="6BE74194" w14:textId="77777777" w:rsidR="009351DF" w:rsidRPr="00E26635" w:rsidRDefault="009351DF">
            <w:pPr>
              <w:rPr>
                <w:b w:val="0"/>
                <w:i/>
                <w:iCs/>
                <w:sz w:val="32"/>
                <w:szCs w:val="32"/>
              </w:rPr>
            </w:pPr>
            <w:r w:rsidRPr="00E26635">
              <w:rPr>
                <w:b w:val="0"/>
                <w:i/>
                <w:iCs/>
                <w:sz w:val="32"/>
                <w:szCs w:val="32"/>
              </w:rPr>
              <w:t>6.</w:t>
            </w:r>
          </w:p>
        </w:tc>
        <w:tc>
          <w:tcPr>
            <w:tcW w:w="4034" w:type="dxa"/>
            <w:shd w:val="clear" w:color="auto" w:fill="auto"/>
          </w:tcPr>
          <w:p w14:paraId="21CBB1DE" w14:textId="77777777" w:rsidR="009351DF" w:rsidRPr="00E26635" w:rsidRDefault="009351DF">
            <w:pPr>
              <w:rPr>
                <w:b w:val="0"/>
                <w:i/>
                <w:iCs/>
                <w:sz w:val="32"/>
                <w:szCs w:val="32"/>
              </w:rPr>
            </w:pPr>
            <w:r w:rsidRPr="00E26635">
              <w:rPr>
                <w:b w:val="0"/>
                <w:i/>
                <w:iCs/>
                <w:sz w:val="32"/>
                <w:szCs w:val="32"/>
              </w:rPr>
              <w:t>Testing and Results</w:t>
            </w:r>
          </w:p>
        </w:tc>
        <w:tc>
          <w:tcPr>
            <w:tcW w:w="2989" w:type="dxa"/>
            <w:shd w:val="clear" w:color="auto" w:fill="auto"/>
          </w:tcPr>
          <w:p w14:paraId="1E736918" w14:textId="1EDB3DB8" w:rsidR="009351DF" w:rsidRPr="00E26635" w:rsidRDefault="00D65FA5">
            <w:pPr>
              <w:rPr>
                <w:b w:val="0"/>
                <w:i/>
                <w:iCs/>
                <w:sz w:val="32"/>
                <w:szCs w:val="32"/>
              </w:rPr>
            </w:pPr>
            <w:r>
              <w:rPr>
                <w:b w:val="0"/>
                <w:i/>
                <w:iCs/>
                <w:sz w:val="32"/>
                <w:szCs w:val="32"/>
              </w:rPr>
              <w:t>13-14</w:t>
            </w:r>
          </w:p>
        </w:tc>
      </w:tr>
      <w:tr w:rsidR="0014739E" w:rsidRPr="00E26635" w14:paraId="1053E6B9" w14:textId="77777777" w:rsidTr="00E26635">
        <w:tc>
          <w:tcPr>
            <w:tcW w:w="2831" w:type="dxa"/>
            <w:shd w:val="clear" w:color="auto" w:fill="auto"/>
          </w:tcPr>
          <w:p w14:paraId="4F44FE84" w14:textId="77777777" w:rsidR="009351DF" w:rsidRPr="00E26635" w:rsidRDefault="009351DF">
            <w:pPr>
              <w:rPr>
                <w:b w:val="0"/>
                <w:i/>
                <w:iCs/>
                <w:sz w:val="32"/>
                <w:szCs w:val="32"/>
              </w:rPr>
            </w:pPr>
            <w:r w:rsidRPr="00E26635">
              <w:rPr>
                <w:b w:val="0"/>
                <w:i/>
                <w:iCs/>
                <w:sz w:val="32"/>
                <w:szCs w:val="32"/>
              </w:rPr>
              <w:t>7.</w:t>
            </w:r>
          </w:p>
        </w:tc>
        <w:tc>
          <w:tcPr>
            <w:tcW w:w="4034" w:type="dxa"/>
            <w:shd w:val="clear" w:color="auto" w:fill="auto"/>
          </w:tcPr>
          <w:p w14:paraId="24E4F68E" w14:textId="77777777" w:rsidR="009351DF" w:rsidRPr="00E26635" w:rsidRDefault="009351DF">
            <w:pPr>
              <w:rPr>
                <w:b w:val="0"/>
                <w:i/>
                <w:iCs/>
                <w:sz w:val="32"/>
                <w:szCs w:val="32"/>
              </w:rPr>
            </w:pPr>
            <w:r w:rsidRPr="00E26635">
              <w:rPr>
                <w:b w:val="0"/>
                <w:i/>
                <w:iCs/>
                <w:sz w:val="32"/>
                <w:szCs w:val="32"/>
              </w:rPr>
              <w:t>Conclusion and Future Enhancements</w:t>
            </w:r>
          </w:p>
        </w:tc>
        <w:tc>
          <w:tcPr>
            <w:tcW w:w="2989" w:type="dxa"/>
            <w:shd w:val="clear" w:color="auto" w:fill="auto"/>
          </w:tcPr>
          <w:p w14:paraId="7ED36EF0" w14:textId="10AB7C07" w:rsidR="009351DF" w:rsidRPr="00E26635" w:rsidRDefault="00D65FA5">
            <w:pPr>
              <w:rPr>
                <w:b w:val="0"/>
                <w:i/>
                <w:iCs/>
                <w:sz w:val="32"/>
                <w:szCs w:val="32"/>
              </w:rPr>
            </w:pPr>
            <w:r>
              <w:rPr>
                <w:b w:val="0"/>
                <w:i/>
                <w:iCs/>
                <w:sz w:val="32"/>
                <w:szCs w:val="32"/>
              </w:rPr>
              <w:t>15</w:t>
            </w:r>
          </w:p>
        </w:tc>
      </w:tr>
      <w:tr w:rsidR="0014739E" w:rsidRPr="00E26635" w14:paraId="308FD9A5" w14:textId="77777777" w:rsidTr="00E26635">
        <w:tc>
          <w:tcPr>
            <w:tcW w:w="2831" w:type="dxa"/>
            <w:shd w:val="clear" w:color="auto" w:fill="auto"/>
          </w:tcPr>
          <w:p w14:paraId="7DC712A8" w14:textId="77777777" w:rsidR="009351DF" w:rsidRPr="00E26635" w:rsidRDefault="009351DF">
            <w:pPr>
              <w:rPr>
                <w:b w:val="0"/>
                <w:i/>
                <w:iCs/>
                <w:sz w:val="32"/>
                <w:szCs w:val="32"/>
              </w:rPr>
            </w:pPr>
            <w:r w:rsidRPr="00E26635">
              <w:rPr>
                <w:b w:val="0"/>
                <w:i/>
                <w:iCs/>
                <w:sz w:val="32"/>
                <w:szCs w:val="32"/>
              </w:rPr>
              <w:t>8.</w:t>
            </w:r>
          </w:p>
        </w:tc>
        <w:tc>
          <w:tcPr>
            <w:tcW w:w="4034" w:type="dxa"/>
            <w:shd w:val="clear" w:color="auto" w:fill="auto"/>
          </w:tcPr>
          <w:p w14:paraId="5923B3DC" w14:textId="77777777" w:rsidR="009351DF" w:rsidRPr="00E26635" w:rsidRDefault="009351DF">
            <w:pPr>
              <w:rPr>
                <w:b w:val="0"/>
                <w:i/>
                <w:iCs/>
                <w:sz w:val="32"/>
                <w:szCs w:val="32"/>
              </w:rPr>
            </w:pPr>
            <w:r w:rsidRPr="00E26635">
              <w:rPr>
                <w:b w:val="0"/>
                <w:i/>
                <w:iCs/>
                <w:sz w:val="32"/>
                <w:szCs w:val="32"/>
              </w:rPr>
              <w:t>Technologies Used</w:t>
            </w:r>
          </w:p>
        </w:tc>
        <w:tc>
          <w:tcPr>
            <w:tcW w:w="2989" w:type="dxa"/>
            <w:shd w:val="clear" w:color="auto" w:fill="auto"/>
          </w:tcPr>
          <w:p w14:paraId="49B7F070" w14:textId="2F46A748" w:rsidR="009351DF" w:rsidRPr="00E26635" w:rsidRDefault="00D65FA5">
            <w:pPr>
              <w:rPr>
                <w:b w:val="0"/>
                <w:i/>
                <w:iCs/>
                <w:sz w:val="32"/>
                <w:szCs w:val="32"/>
              </w:rPr>
            </w:pPr>
            <w:r>
              <w:rPr>
                <w:b w:val="0"/>
                <w:i/>
                <w:iCs/>
                <w:sz w:val="32"/>
                <w:szCs w:val="32"/>
              </w:rPr>
              <w:t>16</w:t>
            </w:r>
          </w:p>
        </w:tc>
      </w:tr>
      <w:tr w:rsidR="0014739E" w:rsidRPr="00E26635" w14:paraId="55836BF7" w14:textId="77777777" w:rsidTr="00E26635">
        <w:tc>
          <w:tcPr>
            <w:tcW w:w="2831" w:type="dxa"/>
            <w:shd w:val="clear" w:color="auto" w:fill="auto"/>
          </w:tcPr>
          <w:p w14:paraId="199D6A6E" w14:textId="77777777" w:rsidR="009351DF" w:rsidRPr="00E26635" w:rsidRDefault="009351DF">
            <w:pPr>
              <w:rPr>
                <w:b w:val="0"/>
                <w:i/>
                <w:iCs/>
                <w:sz w:val="32"/>
                <w:szCs w:val="32"/>
              </w:rPr>
            </w:pPr>
            <w:r w:rsidRPr="00E26635">
              <w:rPr>
                <w:b w:val="0"/>
                <w:i/>
                <w:iCs/>
                <w:sz w:val="32"/>
                <w:szCs w:val="32"/>
              </w:rPr>
              <w:t>9.</w:t>
            </w:r>
          </w:p>
        </w:tc>
        <w:tc>
          <w:tcPr>
            <w:tcW w:w="4034" w:type="dxa"/>
            <w:shd w:val="clear" w:color="auto" w:fill="auto"/>
          </w:tcPr>
          <w:p w14:paraId="4708CF7C" w14:textId="77777777" w:rsidR="009351DF" w:rsidRPr="00E26635" w:rsidRDefault="009351DF">
            <w:pPr>
              <w:rPr>
                <w:b w:val="0"/>
                <w:i/>
                <w:iCs/>
                <w:sz w:val="32"/>
                <w:szCs w:val="32"/>
              </w:rPr>
            </w:pPr>
            <w:r w:rsidRPr="00E26635">
              <w:rPr>
                <w:b w:val="0"/>
                <w:i/>
                <w:iCs/>
                <w:sz w:val="32"/>
                <w:szCs w:val="32"/>
              </w:rPr>
              <w:t>References</w:t>
            </w:r>
          </w:p>
        </w:tc>
        <w:tc>
          <w:tcPr>
            <w:tcW w:w="2989" w:type="dxa"/>
            <w:shd w:val="clear" w:color="auto" w:fill="auto"/>
          </w:tcPr>
          <w:p w14:paraId="380C9380" w14:textId="54C8296E" w:rsidR="009351DF" w:rsidRPr="00E26635" w:rsidRDefault="00D65FA5">
            <w:pPr>
              <w:rPr>
                <w:b w:val="0"/>
                <w:i/>
                <w:iCs/>
                <w:sz w:val="32"/>
                <w:szCs w:val="32"/>
              </w:rPr>
            </w:pPr>
            <w:r>
              <w:rPr>
                <w:b w:val="0"/>
                <w:i/>
                <w:iCs/>
                <w:sz w:val="32"/>
                <w:szCs w:val="32"/>
              </w:rPr>
              <w:t>17</w:t>
            </w:r>
            <w:bookmarkStart w:id="0" w:name="_GoBack"/>
            <w:bookmarkEnd w:id="0"/>
          </w:p>
        </w:tc>
      </w:tr>
    </w:tbl>
    <w:p w14:paraId="2DD1D419" w14:textId="77777777" w:rsidR="00D95CB8" w:rsidRDefault="00D95CB8">
      <w:pPr>
        <w:rPr>
          <w:b w:val="0"/>
          <w:i/>
          <w:iCs/>
          <w:sz w:val="32"/>
          <w:szCs w:val="32"/>
        </w:rPr>
      </w:pPr>
    </w:p>
    <w:p w14:paraId="65C2961A" w14:textId="77777777" w:rsidR="00D95CB8" w:rsidRDefault="00D95CB8">
      <w:pPr>
        <w:rPr>
          <w:b w:val="0"/>
          <w:i/>
          <w:iCs/>
          <w:sz w:val="32"/>
          <w:szCs w:val="32"/>
        </w:rPr>
      </w:pPr>
      <w:r>
        <w:rPr>
          <w:b w:val="0"/>
          <w:i/>
          <w:iCs/>
          <w:sz w:val="32"/>
          <w:szCs w:val="32"/>
        </w:rPr>
        <w:br w:type="page"/>
      </w:r>
      <w:r>
        <w:rPr>
          <w:b w:val="0"/>
          <w:i/>
          <w:iCs/>
          <w:sz w:val="32"/>
          <w:szCs w:val="32"/>
        </w:rPr>
        <w:lastRenderedPageBreak/>
        <w:t xml:space="preserve">                                          </w:t>
      </w:r>
    </w:p>
    <w:p w14:paraId="7505472C" w14:textId="77777777" w:rsidR="00E26635" w:rsidRDefault="00E26635">
      <w:pPr>
        <w:rPr>
          <w:b w:val="0"/>
          <w:i/>
          <w:iCs/>
          <w:sz w:val="32"/>
          <w:szCs w:val="32"/>
        </w:rPr>
      </w:pPr>
    </w:p>
    <w:p w14:paraId="66885A1E" w14:textId="77777777" w:rsidR="00D8297B" w:rsidRPr="00E27BD2" w:rsidRDefault="00D95CB8" w:rsidP="00D95CB8">
      <w:pPr>
        <w:jc w:val="center"/>
        <w:rPr>
          <w:rFonts w:ascii="Segoe Script" w:hAnsi="Segoe Script"/>
          <w:iCs/>
          <w:szCs w:val="56"/>
        </w:rPr>
      </w:pPr>
      <w:r w:rsidRPr="00E27BD2">
        <w:rPr>
          <w:rFonts w:ascii="Segoe Script" w:hAnsi="Segoe Script"/>
          <w:iCs/>
          <w:szCs w:val="56"/>
        </w:rPr>
        <w:t>CONCLUSION AND FUTURE ENHANCEMENTS</w:t>
      </w:r>
    </w:p>
    <w:p w14:paraId="17F629E9" w14:textId="77777777" w:rsidR="00D8297B" w:rsidRDefault="00D8297B">
      <w:pPr>
        <w:rPr>
          <w:b w:val="0"/>
          <w:i/>
          <w:iCs/>
          <w:sz w:val="32"/>
          <w:szCs w:val="32"/>
        </w:rPr>
      </w:pPr>
    </w:p>
    <w:p w14:paraId="59B29088" w14:textId="77777777" w:rsidR="00D8297B" w:rsidRDefault="00D8297B">
      <w:pPr>
        <w:rPr>
          <w:b w:val="0"/>
          <w:i/>
          <w:iCs/>
          <w:sz w:val="32"/>
          <w:szCs w:val="32"/>
        </w:rPr>
      </w:pPr>
    </w:p>
    <w:p w14:paraId="325F96C9" w14:textId="77777777" w:rsidR="00D8297B" w:rsidRDefault="00D8297B">
      <w:pPr>
        <w:rPr>
          <w:b w:val="0"/>
          <w:i/>
          <w:iCs/>
          <w:sz w:val="32"/>
          <w:szCs w:val="32"/>
        </w:rPr>
      </w:pPr>
    </w:p>
    <w:p w14:paraId="18286DA5" w14:textId="77777777" w:rsidR="00E27BD2" w:rsidRDefault="00670D19">
      <w:pPr>
        <w:rPr>
          <w:b w:val="0"/>
          <w:i/>
          <w:iCs/>
          <w:sz w:val="32"/>
          <w:szCs w:val="32"/>
        </w:rPr>
      </w:pPr>
      <w:r>
        <w:rPr>
          <w:b w:val="0"/>
          <w:i/>
          <w:iCs/>
          <w:sz w:val="32"/>
          <w:szCs w:val="32"/>
        </w:rPr>
        <w:t xml:space="preserve">Our objective was to implement an online Art Gallery System which enables painters to register themselves and upload their artwork. It also </w:t>
      </w:r>
      <w:proofErr w:type="gramStart"/>
      <w:r>
        <w:rPr>
          <w:b w:val="0"/>
          <w:i/>
          <w:iCs/>
          <w:sz w:val="32"/>
          <w:szCs w:val="32"/>
        </w:rPr>
        <w:t>provide  user</w:t>
      </w:r>
      <w:proofErr w:type="gramEnd"/>
      <w:r>
        <w:rPr>
          <w:b w:val="0"/>
          <w:i/>
          <w:iCs/>
          <w:sz w:val="32"/>
          <w:szCs w:val="32"/>
        </w:rPr>
        <w:t xml:space="preserve"> interface for user register and login. User can browse various paintings based on categories like nature, animal, landscape etc as well as by artists. User can like the paintings and also them </w:t>
      </w:r>
      <w:proofErr w:type="spellStart"/>
      <w:r>
        <w:rPr>
          <w:b w:val="0"/>
          <w:i/>
          <w:iCs/>
          <w:sz w:val="32"/>
          <w:szCs w:val="32"/>
        </w:rPr>
        <w:t>them</w:t>
      </w:r>
      <w:proofErr w:type="spellEnd"/>
      <w:r>
        <w:rPr>
          <w:b w:val="0"/>
          <w:i/>
          <w:iCs/>
          <w:sz w:val="32"/>
          <w:szCs w:val="32"/>
        </w:rPr>
        <w:t xml:space="preserve"> in their cart if they wish to purchase them.</w:t>
      </w:r>
      <w:r w:rsidR="00E26635">
        <w:rPr>
          <w:b w:val="0"/>
          <w:i/>
          <w:iCs/>
          <w:sz w:val="32"/>
          <w:szCs w:val="32"/>
        </w:rPr>
        <w:t xml:space="preserve"> User and artist can edit their profiles.</w:t>
      </w:r>
    </w:p>
    <w:p w14:paraId="62031780" w14:textId="77777777" w:rsidR="00E26635" w:rsidRDefault="00E26635">
      <w:pPr>
        <w:rPr>
          <w:b w:val="0"/>
          <w:i/>
          <w:iCs/>
          <w:sz w:val="32"/>
          <w:szCs w:val="32"/>
        </w:rPr>
      </w:pPr>
    </w:p>
    <w:p w14:paraId="2BA96B0F" w14:textId="77777777" w:rsidR="00E26635" w:rsidRDefault="00E26635">
      <w:pPr>
        <w:rPr>
          <w:b w:val="0"/>
          <w:i/>
          <w:iCs/>
          <w:sz w:val="32"/>
          <w:szCs w:val="32"/>
        </w:rPr>
      </w:pPr>
    </w:p>
    <w:p w14:paraId="1D7CE4F6" w14:textId="77777777" w:rsidR="00E26635" w:rsidRDefault="00E26635">
      <w:pPr>
        <w:rPr>
          <w:b w:val="0"/>
          <w:i/>
          <w:iCs/>
          <w:sz w:val="32"/>
          <w:szCs w:val="32"/>
        </w:rPr>
      </w:pPr>
      <w:r>
        <w:rPr>
          <w:b w:val="0"/>
          <w:i/>
          <w:iCs/>
          <w:sz w:val="32"/>
          <w:szCs w:val="32"/>
        </w:rPr>
        <w:t xml:space="preserve">In future, we plan to implement admin portal who will organise and co-ordinate various exhibitions held at different locations all over </w:t>
      </w:r>
      <w:proofErr w:type="spellStart"/>
      <w:r>
        <w:rPr>
          <w:b w:val="0"/>
          <w:i/>
          <w:iCs/>
          <w:sz w:val="32"/>
          <w:szCs w:val="32"/>
        </w:rPr>
        <w:t>india</w:t>
      </w:r>
      <w:proofErr w:type="spellEnd"/>
      <w:r>
        <w:rPr>
          <w:b w:val="0"/>
          <w:i/>
          <w:iCs/>
          <w:sz w:val="32"/>
          <w:szCs w:val="32"/>
        </w:rPr>
        <w:t>. User will be able to contact them for more details and visit these exhibitions to participate in auction process to buy paintings.</w:t>
      </w:r>
    </w:p>
    <w:p w14:paraId="5B6861EB" w14:textId="77777777" w:rsidR="00D8297B" w:rsidRPr="00E27BD2" w:rsidRDefault="00E27BD2" w:rsidP="00E27BD2">
      <w:pPr>
        <w:jc w:val="center"/>
        <w:rPr>
          <w:rFonts w:ascii="Segoe Script" w:hAnsi="Segoe Script"/>
          <w:iCs/>
          <w:sz w:val="72"/>
          <w:szCs w:val="72"/>
        </w:rPr>
      </w:pPr>
      <w:r>
        <w:rPr>
          <w:b w:val="0"/>
          <w:i/>
          <w:iCs/>
          <w:sz w:val="32"/>
          <w:szCs w:val="32"/>
        </w:rPr>
        <w:br w:type="page"/>
      </w:r>
      <w:r w:rsidRPr="00E27BD2">
        <w:rPr>
          <w:rFonts w:ascii="Segoe Script" w:hAnsi="Segoe Script"/>
          <w:iCs/>
          <w:sz w:val="72"/>
          <w:szCs w:val="72"/>
        </w:rPr>
        <w:lastRenderedPageBreak/>
        <w:t>REFERENCES</w:t>
      </w:r>
    </w:p>
    <w:p w14:paraId="4E81692F" w14:textId="77777777" w:rsidR="00D8297B" w:rsidRDefault="00D8297B">
      <w:pPr>
        <w:rPr>
          <w:b w:val="0"/>
          <w:i/>
          <w:iCs/>
          <w:sz w:val="32"/>
          <w:szCs w:val="32"/>
        </w:rPr>
      </w:pPr>
    </w:p>
    <w:p w14:paraId="55AD10BB" w14:textId="77777777" w:rsidR="00D8297B" w:rsidRDefault="00D8297B">
      <w:pPr>
        <w:rPr>
          <w:b w:val="0"/>
          <w:i/>
          <w:iCs/>
          <w:sz w:val="32"/>
          <w:szCs w:val="32"/>
        </w:rPr>
      </w:pPr>
    </w:p>
    <w:p w14:paraId="6B67BBE9" w14:textId="77777777" w:rsidR="00D8297B" w:rsidRDefault="00D8297B">
      <w:pPr>
        <w:rPr>
          <w:b w:val="0"/>
          <w:i/>
          <w:iCs/>
          <w:sz w:val="32"/>
          <w:szCs w:val="32"/>
        </w:rPr>
      </w:pPr>
    </w:p>
    <w:p w14:paraId="05A0BBA8" w14:textId="77777777" w:rsidR="00D8297B" w:rsidRDefault="00E27BD2" w:rsidP="00E27BD2">
      <w:pPr>
        <w:numPr>
          <w:ilvl w:val="0"/>
          <w:numId w:val="5"/>
        </w:numPr>
        <w:rPr>
          <w:rFonts w:ascii="Constantia" w:hAnsi="Constantia"/>
          <w:b w:val="0"/>
          <w:i/>
          <w:iCs/>
          <w:sz w:val="32"/>
          <w:szCs w:val="32"/>
        </w:rPr>
      </w:pPr>
      <w:r>
        <w:rPr>
          <w:rFonts w:ascii="Constantia" w:hAnsi="Constantia"/>
          <w:b w:val="0"/>
          <w:i/>
          <w:iCs/>
          <w:sz w:val="32"/>
          <w:szCs w:val="32"/>
        </w:rPr>
        <w:t>Database System Concepts, 6</w:t>
      </w:r>
      <w:r w:rsidRPr="00E27BD2">
        <w:rPr>
          <w:rFonts w:ascii="Constantia" w:hAnsi="Constantia"/>
          <w:b w:val="0"/>
          <w:i/>
          <w:iCs/>
          <w:sz w:val="32"/>
          <w:szCs w:val="32"/>
          <w:vertAlign w:val="superscript"/>
        </w:rPr>
        <w:t>th</w:t>
      </w:r>
      <w:r>
        <w:rPr>
          <w:rFonts w:ascii="Constantia" w:hAnsi="Constantia"/>
          <w:b w:val="0"/>
          <w:i/>
          <w:iCs/>
          <w:sz w:val="32"/>
          <w:szCs w:val="32"/>
        </w:rPr>
        <w:t xml:space="preserve"> Edition, Abraham </w:t>
      </w:r>
      <w:proofErr w:type="spellStart"/>
      <w:r>
        <w:rPr>
          <w:rFonts w:ascii="Constantia" w:hAnsi="Constantia"/>
          <w:b w:val="0"/>
          <w:i/>
          <w:iCs/>
          <w:sz w:val="32"/>
          <w:szCs w:val="32"/>
        </w:rPr>
        <w:t>Silberschatz</w:t>
      </w:r>
      <w:proofErr w:type="spellEnd"/>
      <w:r>
        <w:rPr>
          <w:rFonts w:ascii="Constantia" w:hAnsi="Constantia"/>
          <w:b w:val="0"/>
          <w:i/>
          <w:iCs/>
          <w:sz w:val="32"/>
          <w:szCs w:val="32"/>
        </w:rPr>
        <w:t xml:space="preserve">, Henry F. </w:t>
      </w:r>
      <w:proofErr w:type="spellStart"/>
      <w:r>
        <w:rPr>
          <w:rFonts w:ascii="Constantia" w:hAnsi="Constantia"/>
          <w:b w:val="0"/>
          <w:i/>
          <w:iCs/>
          <w:sz w:val="32"/>
          <w:szCs w:val="32"/>
        </w:rPr>
        <w:t>Korth</w:t>
      </w:r>
      <w:proofErr w:type="spellEnd"/>
      <w:r>
        <w:rPr>
          <w:rFonts w:ascii="Constantia" w:hAnsi="Constantia"/>
          <w:b w:val="0"/>
          <w:i/>
          <w:iCs/>
          <w:sz w:val="32"/>
          <w:szCs w:val="32"/>
        </w:rPr>
        <w:t>, S. Sudarshan</w:t>
      </w:r>
    </w:p>
    <w:p w14:paraId="024BBFA0" w14:textId="77777777" w:rsidR="00E27BD2" w:rsidRDefault="00670D19" w:rsidP="00E27BD2">
      <w:pPr>
        <w:numPr>
          <w:ilvl w:val="0"/>
          <w:numId w:val="5"/>
        </w:numPr>
        <w:rPr>
          <w:rFonts w:ascii="Constantia" w:hAnsi="Constantia"/>
          <w:b w:val="0"/>
          <w:i/>
          <w:iCs/>
          <w:sz w:val="32"/>
          <w:szCs w:val="32"/>
        </w:rPr>
      </w:pPr>
      <w:r>
        <w:rPr>
          <w:rFonts w:ascii="Constantia" w:hAnsi="Constantia"/>
          <w:b w:val="0"/>
          <w:i/>
          <w:iCs/>
          <w:sz w:val="32"/>
          <w:szCs w:val="32"/>
        </w:rPr>
        <w:t>https://www.w3schools.com</w:t>
      </w:r>
    </w:p>
    <w:p w14:paraId="2F031B51" w14:textId="77777777" w:rsidR="00670D19" w:rsidRDefault="003D0B91" w:rsidP="00E27BD2">
      <w:pPr>
        <w:numPr>
          <w:ilvl w:val="0"/>
          <w:numId w:val="5"/>
        </w:numPr>
        <w:rPr>
          <w:rFonts w:ascii="Constantia" w:hAnsi="Constantia"/>
          <w:b w:val="0"/>
          <w:i/>
          <w:iCs/>
          <w:sz w:val="32"/>
          <w:szCs w:val="32"/>
        </w:rPr>
      </w:pPr>
      <w:hyperlink r:id="rId7" w:history="1">
        <w:r w:rsidR="00670D19" w:rsidRPr="005A4E9D">
          <w:rPr>
            <w:rStyle w:val="Hyperlink"/>
            <w:rFonts w:ascii="Constantia" w:hAnsi="Constantia"/>
            <w:b w:val="0"/>
            <w:i/>
            <w:iCs/>
            <w:sz w:val="32"/>
            <w:szCs w:val="32"/>
          </w:rPr>
          <w:t>https://www.stackoverflow.com</w:t>
        </w:r>
      </w:hyperlink>
    </w:p>
    <w:p w14:paraId="253BC321" w14:textId="77777777" w:rsidR="00670D19" w:rsidRDefault="00670D19" w:rsidP="00E27BD2">
      <w:pPr>
        <w:numPr>
          <w:ilvl w:val="0"/>
          <w:numId w:val="5"/>
        </w:numPr>
        <w:rPr>
          <w:rFonts w:ascii="Constantia" w:hAnsi="Constantia"/>
          <w:b w:val="0"/>
          <w:i/>
          <w:iCs/>
          <w:sz w:val="32"/>
          <w:szCs w:val="32"/>
        </w:rPr>
      </w:pPr>
      <w:r>
        <w:rPr>
          <w:rFonts w:ascii="Constantia" w:hAnsi="Constantia"/>
          <w:b w:val="0"/>
          <w:i/>
          <w:iCs/>
          <w:sz w:val="32"/>
          <w:szCs w:val="32"/>
        </w:rPr>
        <w:t>Wikipedia</w:t>
      </w:r>
    </w:p>
    <w:p w14:paraId="00B98529" w14:textId="77777777" w:rsidR="00670D19" w:rsidRPr="00E27BD2" w:rsidRDefault="00670D19" w:rsidP="00E27BD2">
      <w:pPr>
        <w:numPr>
          <w:ilvl w:val="0"/>
          <w:numId w:val="5"/>
        </w:numPr>
        <w:rPr>
          <w:rFonts w:ascii="Constantia" w:hAnsi="Constantia"/>
          <w:b w:val="0"/>
          <w:i/>
          <w:iCs/>
          <w:sz w:val="32"/>
          <w:szCs w:val="32"/>
        </w:rPr>
      </w:pPr>
      <w:r>
        <w:rPr>
          <w:rFonts w:ascii="Constantia" w:hAnsi="Constantia"/>
          <w:b w:val="0"/>
          <w:i/>
          <w:iCs/>
          <w:sz w:val="32"/>
          <w:szCs w:val="32"/>
        </w:rPr>
        <w:t>Tutorialspoint.com</w:t>
      </w:r>
    </w:p>
    <w:p w14:paraId="683623E6" w14:textId="77777777" w:rsidR="00D8297B" w:rsidRPr="00E27BD2" w:rsidRDefault="00D8297B">
      <w:pPr>
        <w:rPr>
          <w:rFonts w:ascii="Cooper Black" w:hAnsi="Cooper Black"/>
          <w:b w:val="0"/>
          <w:i/>
          <w:iCs/>
          <w:sz w:val="32"/>
          <w:szCs w:val="32"/>
        </w:rPr>
      </w:pPr>
    </w:p>
    <w:p w14:paraId="000C1CA1" w14:textId="77777777" w:rsidR="00D8297B" w:rsidRDefault="00D8297B">
      <w:pPr>
        <w:rPr>
          <w:b w:val="0"/>
          <w:i/>
          <w:iCs/>
          <w:sz w:val="32"/>
          <w:szCs w:val="32"/>
        </w:rPr>
      </w:pPr>
    </w:p>
    <w:p w14:paraId="6BB304E8" w14:textId="77777777" w:rsidR="00D8297B" w:rsidRDefault="00D8297B">
      <w:pPr>
        <w:rPr>
          <w:b w:val="0"/>
          <w:i/>
          <w:iCs/>
          <w:sz w:val="32"/>
          <w:szCs w:val="32"/>
        </w:rPr>
      </w:pPr>
    </w:p>
    <w:p w14:paraId="4DD02FDE" w14:textId="77777777" w:rsidR="00D8297B" w:rsidRDefault="00D8297B">
      <w:pPr>
        <w:rPr>
          <w:b w:val="0"/>
          <w:i/>
          <w:iCs/>
          <w:sz w:val="32"/>
          <w:szCs w:val="32"/>
        </w:rPr>
      </w:pPr>
    </w:p>
    <w:p w14:paraId="46C93B61" w14:textId="77777777" w:rsidR="00D8297B" w:rsidRDefault="00D8297B">
      <w:pPr>
        <w:rPr>
          <w:b w:val="0"/>
          <w:i/>
          <w:iCs/>
          <w:sz w:val="32"/>
          <w:szCs w:val="32"/>
        </w:rPr>
      </w:pPr>
    </w:p>
    <w:p w14:paraId="30F7C903" w14:textId="77777777" w:rsidR="00D8297B" w:rsidRDefault="00D8297B">
      <w:pPr>
        <w:rPr>
          <w:b w:val="0"/>
          <w:i/>
          <w:iCs/>
          <w:sz w:val="32"/>
          <w:szCs w:val="32"/>
        </w:rPr>
      </w:pPr>
    </w:p>
    <w:p w14:paraId="2CE74A96" w14:textId="77777777" w:rsidR="00D8297B" w:rsidRDefault="00D8297B">
      <w:pPr>
        <w:rPr>
          <w:b w:val="0"/>
          <w:i/>
          <w:iCs/>
          <w:sz w:val="32"/>
          <w:szCs w:val="32"/>
        </w:rPr>
      </w:pPr>
    </w:p>
    <w:p w14:paraId="402535CF" w14:textId="77777777" w:rsidR="00D8297B" w:rsidRDefault="00D8297B">
      <w:pPr>
        <w:rPr>
          <w:b w:val="0"/>
          <w:i/>
          <w:iCs/>
          <w:sz w:val="32"/>
          <w:szCs w:val="32"/>
        </w:rPr>
      </w:pPr>
    </w:p>
    <w:p w14:paraId="6E8E0D74" w14:textId="77777777" w:rsidR="00D8297B" w:rsidRDefault="00D8297B">
      <w:pPr>
        <w:rPr>
          <w:b w:val="0"/>
          <w:i/>
          <w:iCs/>
          <w:sz w:val="32"/>
          <w:szCs w:val="32"/>
        </w:rPr>
      </w:pPr>
    </w:p>
    <w:p w14:paraId="5AA71160" w14:textId="77777777" w:rsidR="00D8297B" w:rsidRDefault="00D8297B">
      <w:pPr>
        <w:rPr>
          <w:b w:val="0"/>
          <w:i/>
          <w:iCs/>
          <w:sz w:val="32"/>
          <w:szCs w:val="32"/>
        </w:rPr>
      </w:pPr>
    </w:p>
    <w:p w14:paraId="565281FD" w14:textId="77777777" w:rsidR="00D8297B" w:rsidRDefault="00D8297B">
      <w:pPr>
        <w:jc w:val="center"/>
        <w:rPr>
          <w:rFonts w:ascii="Chilanka" w:hAnsi="Chilanka"/>
          <w:bCs/>
          <w:sz w:val="64"/>
          <w:szCs w:val="64"/>
        </w:rPr>
      </w:pPr>
    </w:p>
    <w:p w14:paraId="3651B940" w14:textId="77777777" w:rsidR="00D95CB8" w:rsidRDefault="00D95CB8">
      <w:pPr>
        <w:jc w:val="center"/>
        <w:rPr>
          <w:rFonts w:ascii="Chilanka" w:hAnsi="Chilanka"/>
          <w:bCs/>
          <w:sz w:val="64"/>
          <w:szCs w:val="64"/>
        </w:rPr>
      </w:pPr>
    </w:p>
    <w:p w14:paraId="783CAD21" w14:textId="77777777" w:rsidR="00D95CB8" w:rsidRDefault="00D95CB8">
      <w:pPr>
        <w:jc w:val="center"/>
        <w:rPr>
          <w:rFonts w:ascii="Chilanka" w:hAnsi="Chilanka"/>
          <w:bCs/>
          <w:sz w:val="64"/>
          <w:szCs w:val="64"/>
        </w:rPr>
      </w:pPr>
    </w:p>
    <w:p w14:paraId="4ACAC5DF" w14:textId="77777777" w:rsidR="00D95CB8" w:rsidRDefault="00D95CB8">
      <w:pPr>
        <w:jc w:val="center"/>
        <w:rPr>
          <w:rFonts w:ascii="Chilanka" w:hAnsi="Chilanka"/>
          <w:bCs/>
          <w:sz w:val="64"/>
          <w:szCs w:val="64"/>
        </w:rPr>
      </w:pPr>
    </w:p>
    <w:p w14:paraId="6015D1A7" w14:textId="77777777" w:rsidR="00D95CB8" w:rsidRDefault="00D95CB8">
      <w:pPr>
        <w:jc w:val="center"/>
        <w:rPr>
          <w:rFonts w:ascii="Chilanka" w:hAnsi="Chilanka"/>
          <w:bCs/>
          <w:sz w:val="64"/>
          <w:szCs w:val="64"/>
        </w:rPr>
      </w:pPr>
    </w:p>
    <w:p w14:paraId="4018E51C" w14:textId="77777777" w:rsidR="00D95CB8" w:rsidRDefault="00D95CB8">
      <w:pPr>
        <w:jc w:val="center"/>
        <w:rPr>
          <w:rFonts w:ascii="Chilanka" w:hAnsi="Chilanka"/>
          <w:bCs/>
          <w:sz w:val="64"/>
          <w:szCs w:val="64"/>
        </w:rPr>
      </w:pPr>
    </w:p>
    <w:p w14:paraId="161A3D2A" w14:textId="77777777" w:rsidR="00D95CB8" w:rsidRDefault="00D95CB8">
      <w:pPr>
        <w:jc w:val="center"/>
        <w:rPr>
          <w:rFonts w:ascii="Chilanka" w:hAnsi="Chilanka"/>
          <w:bCs/>
          <w:sz w:val="64"/>
          <w:szCs w:val="64"/>
        </w:rPr>
      </w:pPr>
    </w:p>
    <w:p w14:paraId="07A92D82" w14:textId="77777777" w:rsidR="00E27BD2" w:rsidRDefault="00E27BD2" w:rsidP="00670D19">
      <w:pPr>
        <w:rPr>
          <w:rFonts w:ascii="Chilanka" w:hAnsi="Chilanka"/>
          <w:bCs/>
          <w:sz w:val="64"/>
          <w:szCs w:val="64"/>
        </w:rPr>
      </w:pPr>
    </w:p>
    <w:p w14:paraId="00437F04" w14:textId="77777777" w:rsidR="00D8297B" w:rsidRPr="00E27BD2" w:rsidRDefault="00E26635" w:rsidP="00E27BD2">
      <w:pPr>
        <w:jc w:val="center"/>
        <w:rPr>
          <w:rFonts w:ascii="Segoe Script" w:hAnsi="Segoe Script"/>
        </w:rPr>
      </w:pPr>
      <w:r>
        <w:rPr>
          <w:rFonts w:ascii="Segoe Script" w:hAnsi="Segoe Script"/>
          <w:bCs/>
          <w:sz w:val="64"/>
          <w:szCs w:val="64"/>
        </w:rPr>
        <w:lastRenderedPageBreak/>
        <w:t>ONLINE ART</w:t>
      </w:r>
      <w:r w:rsidR="00FC43FC" w:rsidRPr="00E27BD2">
        <w:rPr>
          <w:rFonts w:ascii="Segoe Script" w:hAnsi="Segoe Script"/>
          <w:bCs/>
          <w:sz w:val="64"/>
          <w:szCs w:val="64"/>
        </w:rPr>
        <w:t xml:space="preserve"> GALLERY MANAGEMENT SYSTEM</w:t>
      </w:r>
    </w:p>
    <w:p w14:paraId="386C6511" w14:textId="77777777" w:rsidR="00D95CB8" w:rsidRDefault="00D95CB8">
      <w:pPr>
        <w:rPr>
          <w:b w:val="0"/>
          <w:i/>
          <w:iCs/>
          <w:sz w:val="32"/>
          <w:szCs w:val="32"/>
        </w:rPr>
      </w:pPr>
    </w:p>
    <w:p w14:paraId="316E01E3" w14:textId="77777777" w:rsidR="00D8297B" w:rsidRDefault="00010F32">
      <w:pPr>
        <w:rPr>
          <w:b w:val="0"/>
          <w:i/>
          <w:iCs/>
          <w:sz w:val="32"/>
          <w:szCs w:val="32"/>
        </w:rPr>
      </w:pPr>
      <w:r>
        <w:rPr>
          <w:noProof/>
          <w:lang w:eastAsia="en-IN" w:bidi="ar-SA"/>
        </w:rPr>
        <w:drawing>
          <wp:anchor distT="0" distB="0" distL="0" distR="0" simplePos="0" relativeHeight="251657728" behindDoc="0" locked="0" layoutInCell="1" allowOverlap="1" wp14:anchorId="24776912" wp14:editId="1406986E">
            <wp:simplePos x="0" y="0"/>
            <wp:positionH relativeFrom="column">
              <wp:posOffset>-243840</wp:posOffset>
            </wp:positionH>
            <wp:positionV relativeFrom="paragraph">
              <wp:posOffset>278130</wp:posOffset>
            </wp:positionV>
            <wp:extent cx="6698615" cy="3571875"/>
            <wp:effectExtent l="0" t="0" r="6985" b="9525"/>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8615" cy="3571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44B38FB" w14:textId="77777777" w:rsidR="00D8297B" w:rsidRDefault="00D8297B">
      <w:pPr>
        <w:rPr>
          <w:b w:val="0"/>
          <w:i/>
          <w:iCs/>
          <w:sz w:val="32"/>
          <w:szCs w:val="32"/>
        </w:rPr>
      </w:pPr>
    </w:p>
    <w:p w14:paraId="34D5D505" w14:textId="77777777" w:rsidR="00D8297B" w:rsidRDefault="00FC43FC">
      <w:r>
        <w:rPr>
          <w:bCs/>
          <w:i/>
          <w:iCs/>
          <w:sz w:val="32"/>
          <w:szCs w:val="32"/>
        </w:rPr>
        <w:t>TEAM MEMBERS (GROUP 9</w:t>
      </w:r>
      <w:proofErr w:type="gramStart"/>
      <w:r>
        <w:rPr>
          <w:bCs/>
          <w:i/>
          <w:iCs/>
          <w:sz w:val="32"/>
          <w:szCs w:val="32"/>
        </w:rPr>
        <w:t>)</w:t>
      </w:r>
      <w:r w:rsidR="00E26635">
        <w:rPr>
          <w:bCs/>
          <w:i/>
          <w:iCs/>
          <w:sz w:val="32"/>
          <w:szCs w:val="32"/>
        </w:rPr>
        <w:t xml:space="preserve"> </w:t>
      </w:r>
      <w:r>
        <w:rPr>
          <w:bCs/>
          <w:i/>
          <w:iCs/>
          <w:sz w:val="32"/>
          <w:szCs w:val="32"/>
        </w:rPr>
        <w:t>:</w:t>
      </w:r>
      <w:proofErr w:type="gramEnd"/>
    </w:p>
    <w:p w14:paraId="0A59E082" w14:textId="77777777" w:rsidR="00D8297B" w:rsidRDefault="00D8297B">
      <w:pPr>
        <w:rPr>
          <w:b w:val="0"/>
          <w:i/>
          <w:iCs/>
          <w:sz w:val="32"/>
          <w:szCs w:val="32"/>
        </w:rPr>
      </w:pPr>
    </w:p>
    <w:p w14:paraId="35069DD7" w14:textId="77777777" w:rsidR="00D8297B" w:rsidRDefault="00FC43FC">
      <w:r>
        <w:rPr>
          <w:b w:val="0"/>
          <w:i/>
          <w:iCs/>
          <w:sz w:val="32"/>
          <w:szCs w:val="32"/>
        </w:rPr>
        <w:t>GURMEET SINGH</w:t>
      </w:r>
      <w:r w:rsidR="00E26635">
        <w:rPr>
          <w:b w:val="0"/>
          <w:i/>
          <w:iCs/>
          <w:sz w:val="32"/>
          <w:szCs w:val="32"/>
        </w:rPr>
        <w:t xml:space="preserve"> </w:t>
      </w:r>
      <w:r>
        <w:rPr>
          <w:b w:val="0"/>
          <w:i/>
          <w:iCs/>
          <w:sz w:val="32"/>
          <w:szCs w:val="32"/>
        </w:rPr>
        <w:t>(2017UGCS032)</w:t>
      </w:r>
    </w:p>
    <w:p w14:paraId="59E206F0" w14:textId="77777777" w:rsidR="00D8297B" w:rsidRDefault="00FC43FC">
      <w:r>
        <w:rPr>
          <w:b w:val="0"/>
          <w:i/>
          <w:iCs/>
          <w:sz w:val="32"/>
          <w:szCs w:val="32"/>
        </w:rPr>
        <w:t>ABHIJEET KUMAR</w:t>
      </w:r>
      <w:r w:rsidR="00E26635">
        <w:rPr>
          <w:b w:val="0"/>
          <w:i/>
          <w:iCs/>
          <w:sz w:val="32"/>
          <w:szCs w:val="32"/>
        </w:rPr>
        <w:t xml:space="preserve"> </w:t>
      </w:r>
      <w:r>
        <w:rPr>
          <w:b w:val="0"/>
          <w:i/>
          <w:iCs/>
          <w:sz w:val="32"/>
          <w:szCs w:val="32"/>
        </w:rPr>
        <w:t>(2017UGCS034)</w:t>
      </w:r>
    </w:p>
    <w:p w14:paraId="4F310A1E" w14:textId="77777777" w:rsidR="00D8297B" w:rsidRDefault="00FC43FC">
      <w:r>
        <w:rPr>
          <w:b w:val="0"/>
          <w:i/>
          <w:iCs/>
          <w:sz w:val="32"/>
          <w:szCs w:val="32"/>
        </w:rPr>
        <w:t>SHOUVIK PATRA</w:t>
      </w:r>
      <w:r w:rsidR="00E26635">
        <w:rPr>
          <w:b w:val="0"/>
          <w:i/>
          <w:iCs/>
          <w:sz w:val="32"/>
          <w:szCs w:val="32"/>
        </w:rPr>
        <w:t xml:space="preserve"> </w:t>
      </w:r>
      <w:r>
        <w:rPr>
          <w:b w:val="0"/>
          <w:i/>
          <w:iCs/>
          <w:sz w:val="32"/>
          <w:szCs w:val="32"/>
        </w:rPr>
        <w:t>(2017UGCS045)</w:t>
      </w:r>
    </w:p>
    <w:p w14:paraId="275DEE14" w14:textId="77777777" w:rsidR="00D8297B" w:rsidRDefault="00FC43FC">
      <w:r>
        <w:rPr>
          <w:b w:val="0"/>
          <w:i/>
          <w:iCs/>
          <w:sz w:val="32"/>
          <w:szCs w:val="32"/>
        </w:rPr>
        <w:t>ANSHU MALEE</w:t>
      </w:r>
      <w:r w:rsidR="00E26635">
        <w:rPr>
          <w:b w:val="0"/>
          <w:i/>
          <w:iCs/>
          <w:sz w:val="32"/>
          <w:szCs w:val="32"/>
        </w:rPr>
        <w:t xml:space="preserve"> </w:t>
      </w:r>
      <w:r>
        <w:rPr>
          <w:b w:val="0"/>
          <w:i/>
          <w:iCs/>
          <w:sz w:val="32"/>
          <w:szCs w:val="32"/>
        </w:rPr>
        <w:t>(2017UGCS049)</w:t>
      </w:r>
    </w:p>
    <w:p w14:paraId="59832C30" w14:textId="77777777" w:rsidR="00D8297B" w:rsidRDefault="00FC43FC">
      <w:r>
        <w:rPr>
          <w:b w:val="0"/>
          <w:i/>
          <w:iCs/>
          <w:sz w:val="32"/>
          <w:szCs w:val="32"/>
        </w:rPr>
        <w:t>ADITYA KUMAR SINGH</w:t>
      </w:r>
      <w:r w:rsidR="00E26635">
        <w:rPr>
          <w:b w:val="0"/>
          <w:i/>
          <w:iCs/>
          <w:sz w:val="32"/>
          <w:szCs w:val="32"/>
        </w:rPr>
        <w:t xml:space="preserve"> </w:t>
      </w:r>
      <w:r>
        <w:rPr>
          <w:b w:val="0"/>
          <w:i/>
          <w:iCs/>
          <w:sz w:val="32"/>
          <w:szCs w:val="32"/>
        </w:rPr>
        <w:t>(2017UGCS058)</w:t>
      </w:r>
    </w:p>
    <w:p w14:paraId="18430CC0" w14:textId="77777777" w:rsidR="00D8297B" w:rsidRDefault="00D8297B">
      <w:pPr>
        <w:rPr>
          <w:b w:val="0"/>
          <w:i/>
          <w:iCs/>
          <w:sz w:val="32"/>
          <w:szCs w:val="32"/>
        </w:rPr>
      </w:pPr>
    </w:p>
    <w:p w14:paraId="5F4CD706" w14:textId="77777777" w:rsidR="00D8297B" w:rsidRDefault="00D8297B">
      <w:pPr>
        <w:rPr>
          <w:b w:val="0"/>
          <w:i/>
          <w:iCs/>
          <w:sz w:val="32"/>
          <w:szCs w:val="32"/>
        </w:rPr>
      </w:pPr>
    </w:p>
    <w:p w14:paraId="21E1E0A4" w14:textId="77777777" w:rsidR="00D8297B" w:rsidRDefault="00FC43FC">
      <w:r>
        <w:rPr>
          <w:bCs/>
          <w:i/>
          <w:iCs/>
          <w:sz w:val="32"/>
          <w:szCs w:val="32"/>
        </w:rPr>
        <w:t xml:space="preserve">MENTORED </w:t>
      </w:r>
      <w:proofErr w:type="gramStart"/>
      <w:r>
        <w:rPr>
          <w:bCs/>
          <w:i/>
          <w:iCs/>
          <w:sz w:val="32"/>
          <w:szCs w:val="32"/>
        </w:rPr>
        <w:t xml:space="preserve">BY </w:t>
      </w:r>
      <w:r w:rsidR="00E26635">
        <w:rPr>
          <w:bCs/>
          <w:i/>
          <w:iCs/>
          <w:sz w:val="32"/>
          <w:szCs w:val="32"/>
        </w:rPr>
        <w:t xml:space="preserve"> </w:t>
      </w:r>
      <w:r>
        <w:rPr>
          <w:bCs/>
          <w:i/>
          <w:iCs/>
          <w:sz w:val="32"/>
          <w:szCs w:val="32"/>
        </w:rPr>
        <w:t>:</w:t>
      </w:r>
      <w:proofErr w:type="gramEnd"/>
    </w:p>
    <w:p w14:paraId="7173B6C9" w14:textId="77777777" w:rsidR="00D8297B" w:rsidRDefault="00D8297B">
      <w:pPr>
        <w:rPr>
          <w:b w:val="0"/>
          <w:i/>
          <w:iCs/>
          <w:sz w:val="32"/>
          <w:szCs w:val="32"/>
        </w:rPr>
      </w:pPr>
    </w:p>
    <w:p w14:paraId="7F383A99" w14:textId="77777777" w:rsidR="00D8297B" w:rsidRDefault="00FC43FC">
      <w:pPr>
        <w:rPr>
          <w:b w:val="0"/>
          <w:i/>
          <w:iCs/>
          <w:sz w:val="32"/>
          <w:szCs w:val="32"/>
        </w:rPr>
      </w:pPr>
      <w:r>
        <w:rPr>
          <w:b w:val="0"/>
          <w:i/>
          <w:iCs/>
          <w:sz w:val="32"/>
          <w:szCs w:val="32"/>
        </w:rPr>
        <w:t>DR. KOUSHLENDRA KUMAR SINGH</w:t>
      </w:r>
    </w:p>
    <w:p w14:paraId="2B2CE9E8" w14:textId="77777777" w:rsidR="00D95CB8" w:rsidRDefault="00E27BD2">
      <w:pPr>
        <w:rPr>
          <w:b w:val="0"/>
          <w:i/>
          <w:iCs/>
          <w:sz w:val="32"/>
          <w:szCs w:val="32"/>
        </w:rPr>
      </w:pPr>
      <w:r>
        <w:rPr>
          <w:b w:val="0"/>
          <w:i/>
          <w:iCs/>
          <w:sz w:val="32"/>
          <w:szCs w:val="32"/>
        </w:rPr>
        <w:t>Assistant</w:t>
      </w:r>
      <w:r w:rsidR="00D95CB8">
        <w:rPr>
          <w:b w:val="0"/>
          <w:i/>
          <w:iCs/>
          <w:sz w:val="32"/>
          <w:szCs w:val="32"/>
        </w:rPr>
        <w:t xml:space="preserve"> Professor</w:t>
      </w:r>
    </w:p>
    <w:p w14:paraId="75163987" w14:textId="77777777" w:rsidR="00D95CB8" w:rsidRDefault="00D95CB8">
      <w:r>
        <w:rPr>
          <w:b w:val="0"/>
          <w:i/>
          <w:iCs/>
          <w:sz w:val="32"/>
          <w:szCs w:val="32"/>
        </w:rPr>
        <w:t>Dept. of C.S.E.,</w:t>
      </w:r>
      <w:r w:rsidR="00E26635">
        <w:rPr>
          <w:b w:val="0"/>
          <w:i/>
          <w:iCs/>
          <w:sz w:val="32"/>
          <w:szCs w:val="32"/>
        </w:rPr>
        <w:t xml:space="preserve"> </w:t>
      </w:r>
      <w:r>
        <w:rPr>
          <w:b w:val="0"/>
          <w:i/>
          <w:iCs/>
          <w:sz w:val="32"/>
          <w:szCs w:val="32"/>
        </w:rPr>
        <w:t>NIT Jamshedpur</w:t>
      </w:r>
    </w:p>
    <w:p w14:paraId="70A9DE7C" w14:textId="77777777" w:rsidR="00D8297B" w:rsidRDefault="00D8297B">
      <w:pPr>
        <w:rPr>
          <w:b w:val="0"/>
          <w:i/>
          <w:iCs/>
          <w:sz w:val="32"/>
          <w:szCs w:val="32"/>
        </w:rPr>
      </w:pPr>
    </w:p>
    <w:p w14:paraId="3750722A" w14:textId="77777777" w:rsidR="00F339FF" w:rsidRPr="00F339FF" w:rsidRDefault="00F339FF" w:rsidP="00F339FF">
      <w:pPr>
        <w:jc w:val="center"/>
        <w:rPr>
          <w:rFonts w:ascii="Segoe MDL2 Assets" w:hAnsi="Segoe MDL2 Assets"/>
          <w:i/>
          <w:iCs/>
          <w:sz w:val="64"/>
          <w:szCs w:val="64"/>
        </w:rPr>
      </w:pPr>
      <w:r w:rsidRPr="00F339FF">
        <w:rPr>
          <w:rFonts w:ascii="Segoe MDL2 Assets" w:hAnsi="Segoe MDL2 Assets"/>
          <w:i/>
          <w:iCs/>
          <w:sz w:val="64"/>
          <w:szCs w:val="64"/>
        </w:rPr>
        <w:lastRenderedPageBreak/>
        <w:t>Implementation and Code</w:t>
      </w:r>
    </w:p>
    <w:p w14:paraId="2438794B" w14:textId="77777777" w:rsidR="00F339FF" w:rsidRPr="00F339FF" w:rsidRDefault="00F339FF" w:rsidP="00F339FF">
      <w:pPr>
        <w:rPr>
          <w:i/>
          <w:iCs/>
          <w:sz w:val="32"/>
          <w:szCs w:val="32"/>
        </w:rPr>
      </w:pPr>
    </w:p>
    <w:p w14:paraId="25920964" w14:textId="77777777" w:rsidR="00F339FF" w:rsidRPr="00F339FF" w:rsidRDefault="00F339FF" w:rsidP="00F339FF">
      <w:pPr>
        <w:rPr>
          <w:i/>
          <w:iCs/>
          <w:sz w:val="32"/>
          <w:szCs w:val="32"/>
        </w:rPr>
      </w:pPr>
      <w:r w:rsidRPr="00F339FF">
        <w:rPr>
          <w:i/>
          <w:iCs/>
          <w:sz w:val="32"/>
          <w:szCs w:val="32"/>
        </w:rPr>
        <w:t>Connect to database:</w:t>
      </w:r>
    </w:p>
    <w:p w14:paraId="6E7EFE51" w14:textId="77777777" w:rsidR="00F339FF" w:rsidRPr="00F339FF" w:rsidRDefault="00F339FF" w:rsidP="00F339FF">
      <w:pPr>
        <w:rPr>
          <w:b w:val="0"/>
          <w:i/>
          <w:iCs/>
          <w:sz w:val="32"/>
          <w:szCs w:val="32"/>
        </w:rPr>
      </w:pPr>
      <w:r w:rsidRPr="00F339FF">
        <w:rPr>
          <w:b w:val="0"/>
          <w:i/>
          <w:iCs/>
          <w:sz w:val="32"/>
          <w:szCs w:val="32"/>
        </w:rPr>
        <w:t>&lt;?php</w:t>
      </w:r>
    </w:p>
    <w:p w14:paraId="18EF6416"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servername</w:t>
      </w:r>
      <w:proofErr w:type="spellEnd"/>
      <w:r w:rsidRPr="00F339FF">
        <w:rPr>
          <w:b w:val="0"/>
          <w:i/>
          <w:iCs/>
          <w:sz w:val="32"/>
          <w:szCs w:val="32"/>
        </w:rPr>
        <w:t xml:space="preserve"> = "localhost";</w:t>
      </w:r>
    </w:p>
    <w:p w14:paraId="32DF60CE" w14:textId="77777777" w:rsidR="00F339FF" w:rsidRPr="00F339FF" w:rsidRDefault="00F339FF" w:rsidP="00F339FF">
      <w:pPr>
        <w:rPr>
          <w:b w:val="0"/>
          <w:i/>
          <w:iCs/>
          <w:sz w:val="32"/>
          <w:szCs w:val="32"/>
        </w:rPr>
      </w:pPr>
      <w:r w:rsidRPr="00F339FF">
        <w:rPr>
          <w:b w:val="0"/>
          <w:i/>
          <w:iCs/>
          <w:sz w:val="32"/>
          <w:szCs w:val="32"/>
        </w:rPr>
        <w:t xml:space="preserve">    $username = "Gurmeet";</w:t>
      </w:r>
    </w:p>
    <w:p w14:paraId="3E919D3F" w14:textId="77777777" w:rsidR="00F339FF" w:rsidRPr="00F339FF" w:rsidRDefault="00F339FF" w:rsidP="00F339FF">
      <w:pPr>
        <w:rPr>
          <w:b w:val="0"/>
          <w:i/>
          <w:iCs/>
          <w:sz w:val="32"/>
          <w:szCs w:val="32"/>
        </w:rPr>
      </w:pPr>
      <w:r w:rsidRPr="00F339FF">
        <w:rPr>
          <w:b w:val="0"/>
          <w:i/>
          <w:iCs/>
          <w:sz w:val="32"/>
          <w:szCs w:val="32"/>
        </w:rPr>
        <w:t xml:space="preserve">    $password = "WINDOWSTEN";</w:t>
      </w:r>
    </w:p>
    <w:p w14:paraId="734A4EA1"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dbname</w:t>
      </w:r>
      <w:proofErr w:type="spellEnd"/>
      <w:r w:rsidRPr="00F339FF">
        <w:rPr>
          <w:b w:val="0"/>
          <w:i/>
          <w:iCs/>
          <w:sz w:val="32"/>
          <w:szCs w:val="32"/>
        </w:rPr>
        <w:t>="</w:t>
      </w:r>
      <w:proofErr w:type="spellStart"/>
      <w:r w:rsidRPr="00F339FF">
        <w:rPr>
          <w:b w:val="0"/>
          <w:i/>
          <w:iCs/>
          <w:sz w:val="32"/>
          <w:szCs w:val="32"/>
        </w:rPr>
        <w:t>art_gallery</w:t>
      </w:r>
      <w:proofErr w:type="spellEnd"/>
      <w:r w:rsidRPr="00F339FF">
        <w:rPr>
          <w:b w:val="0"/>
          <w:i/>
          <w:iCs/>
          <w:sz w:val="32"/>
          <w:szCs w:val="32"/>
        </w:rPr>
        <w:t>";</w:t>
      </w:r>
    </w:p>
    <w:p w14:paraId="04B7610A" w14:textId="77777777" w:rsidR="00F339FF" w:rsidRPr="00F339FF" w:rsidRDefault="00F339FF" w:rsidP="00F339FF">
      <w:pPr>
        <w:rPr>
          <w:b w:val="0"/>
          <w:i/>
          <w:iCs/>
          <w:sz w:val="32"/>
          <w:szCs w:val="32"/>
        </w:rPr>
      </w:pPr>
      <w:r w:rsidRPr="00F339FF">
        <w:rPr>
          <w:b w:val="0"/>
          <w:i/>
          <w:iCs/>
          <w:sz w:val="32"/>
          <w:szCs w:val="32"/>
        </w:rPr>
        <w:t xml:space="preserve">    $con=</w:t>
      </w:r>
      <w:proofErr w:type="spellStart"/>
      <w:r w:rsidRPr="00F339FF">
        <w:rPr>
          <w:b w:val="0"/>
          <w:i/>
          <w:iCs/>
          <w:sz w:val="32"/>
          <w:szCs w:val="32"/>
        </w:rPr>
        <w:t>mysqli_connect</w:t>
      </w:r>
      <w:proofErr w:type="spellEnd"/>
      <w:r w:rsidRPr="00F339FF">
        <w:rPr>
          <w:b w:val="0"/>
          <w:i/>
          <w:iCs/>
          <w:sz w:val="32"/>
          <w:szCs w:val="32"/>
        </w:rPr>
        <w:t>($</w:t>
      </w:r>
      <w:proofErr w:type="spellStart"/>
      <w:proofErr w:type="gramStart"/>
      <w:r w:rsidRPr="00F339FF">
        <w:rPr>
          <w:b w:val="0"/>
          <w:i/>
          <w:iCs/>
          <w:sz w:val="32"/>
          <w:szCs w:val="32"/>
        </w:rPr>
        <w:t>servername</w:t>
      </w:r>
      <w:proofErr w:type="spellEnd"/>
      <w:r w:rsidRPr="00F339FF">
        <w:rPr>
          <w:b w:val="0"/>
          <w:i/>
          <w:iCs/>
          <w:sz w:val="32"/>
          <w:szCs w:val="32"/>
        </w:rPr>
        <w:t>,$</w:t>
      </w:r>
      <w:proofErr w:type="gramEnd"/>
      <w:r w:rsidRPr="00F339FF">
        <w:rPr>
          <w:b w:val="0"/>
          <w:i/>
          <w:iCs/>
          <w:sz w:val="32"/>
          <w:szCs w:val="32"/>
        </w:rPr>
        <w:t>username,$password,$</w:t>
      </w:r>
      <w:proofErr w:type="spellStart"/>
      <w:r w:rsidRPr="00F339FF">
        <w:rPr>
          <w:b w:val="0"/>
          <w:i/>
          <w:iCs/>
          <w:sz w:val="32"/>
          <w:szCs w:val="32"/>
        </w:rPr>
        <w:t>dbname</w:t>
      </w:r>
      <w:proofErr w:type="spellEnd"/>
      <w:r w:rsidRPr="00F339FF">
        <w:rPr>
          <w:b w:val="0"/>
          <w:i/>
          <w:iCs/>
          <w:sz w:val="32"/>
          <w:szCs w:val="32"/>
        </w:rPr>
        <w:t>);</w:t>
      </w:r>
    </w:p>
    <w:p w14:paraId="0A127B80" w14:textId="77777777" w:rsidR="00F339FF" w:rsidRPr="00F339FF" w:rsidRDefault="00F339FF" w:rsidP="00F339FF">
      <w:pPr>
        <w:rPr>
          <w:b w:val="0"/>
          <w:i/>
          <w:iCs/>
          <w:sz w:val="32"/>
          <w:szCs w:val="32"/>
        </w:rPr>
      </w:pPr>
      <w:r w:rsidRPr="00F339FF">
        <w:rPr>
          <w:b w:val="0"/>
          <w:i/>
          <w:iCs/>
          <w:sz w:val="32"/>
          <w:szCs w:val="32"/>
        </w:rPr>
        <w:t>?&gt;</w:t>
      </w:r>
    </w:p>
    <w:p w14:paraId="0218A031" w14:textId="77777777" w:rsidR="00F339FF" w:rsidRPr="00F339FF" w:rsidRDefault="00F339FF" w:rsidP="00F339FF">
      <w:pPr>
        <w:rPr>
          <w:i/>
          <w:iCs/>
          <w:sz w:val="32"/>
          <w:szCs w:val="32"/>
        </w:rPr>
      </w:pPr>
      <w:r w:rsidRPr="00F339FF">
        <w:rPr>
          <w:i/>
          <w:iCs/>
          <w:sz w:val="32"/>
          <w:szCs w:val="32"/>
        </w:rPr>
        <w:t>Add to cart:</w:t>
      </w:r>
    </w:p>
    <w:p w14:paraId="05C61E3E" w14:textId="77777777" w:rsidR="00F339FF" w:rsidRPr="00F339FF" w:rsidRDefault="00F339FF" w:rsidP="00F339FF">
      <w:pPr>
        <w:rPr>
          <w:b w:val="0"/>
          <w:i/>
          <w:iCs/>
          <w:sz w:val="32"/>
          <w:szCs w:val="32"/>
        </w:rPr>
      </w:pPr>
      <w:r w:rsidRPr="00F339FF">
        <w:rPr>
          <w:b w:val="0"/>
          <w:i/>
          <w:iCs/>
          <w:sz w:val="32"/>
          <w:szCs w:val="32"/>
        </w:rPr>
        <w:t>&lt;?php</w:t>
      </w:r>
    </w:p>
    <w:p w14:paraId="1C82EAF9" w14:textId="77777777" w:rsidR="00F339FF" w:rsidRPr="00F339FF" w:rsidRDefault="00F339FF" w:rsidP="00F339FF">
      <w:pPr>
        <w:rPr>
          <w:b w:val="0"/>
          <w:i/>
          <w:iCs/>
          <w:sz w:val="32"/>
          <w:szCs w:val="32"/>
        </w:rPr>
      </w:pPr>
      <w:r w:rsidRPr="00F339FF">
        <w:rPr>
          <w:b w:val="0"/>
          <w:i/>
          <w:iCs/>
          <w:sz w:val="32"/>
          <w:szCs w:val="32"/>
        </w:rPr>
        <w:t xml:space="preserve">    $name = $_REQUEST["q"];</w:t>
      </w:r>
    </w:p>
    <w:p w14:paraId="657D10A3" w14:textId="77777777" w:rsidR="00F339FF" w:rsidRPr="00F339FF" w:rsidRDefault="00F339FF" w:rsidP="00F339FF">
      <w:pPr>
        <w:rPr>
          <w:b w:val="0"/>
          <w:i/>
          <w:iCs/>
          <w:sz w:val="32"/>
          <w:szCs w:val="32"/>
        </w:rPr>
      </w:pPr>
      <w:r w:rsidRPr="00F339FF">
        <w:rPr>
          <w:b w:val="0"/>
          <w:i/>
          <w:iCs/>
          <w:sz w:val="32"/>
          <w:szCs w:val="32"/>
        </w:rPr>
        <w:t xml:space="preserve">    $id = $_REQUEST["p"];</w:t>
      </w:r>
    </w:p>
    <w:p w14:paraId="09F42508" w14:textId="77777777" w:rsidR="00F339FF" w:rsidRPr="00F339FF" w:rsidRDefault="00F339FF" w:rsidP="00F339FF">
      <w:pPr>
        <w:rPr>
          <w:b w:val="0"/>
          <w:i/>
          <w:iCs/>
          <w:sz w:val="32"/>
          <w:szCs w:val="32"/>
        </w:rPr>
      </w:pPr>
      <w:r w:rsidRPr="00F339FF">
        <w:rPr>
          <w:b w:val="0"/>
          <w:i/>
          <w:iCs/>
          <w:sz w:val="32"/>
          <w:szCs w:val="32"/>
        </w:rPr>
        <w:t xml:space="preserve">    $con=</w:t>
      </w:r>
      <w:proofErr w:type="spellStart"/>
      <w:r w:rsidRPr="00F339FF">
        <w:rPr>
          <w:b w:val="0"/>
          <w:i/>
          <w:iCs/>
          <w:sz w:val="32"/>
          <w:szCs w:val="32"/>
        </w:rPr>
        <w:t>mysqli_connect</w:t>
      </w:r>
      <w:proofErr w:type="spellEnd"/>
      <w:r w:rsidRPr="00F339FF">
        <w:rPr>
          <w:b w:val="0"/>
          <w:i/>
          <w:iCs/>
          <w:sz w:val="32"/>
          <w:szCs w:val="32"/>
        </w:rPr>
        <w:t>($</w:t>
      </w:r>
      <w:proofErr w:type="spellStart"/>
      <w:proofErr w:type="gramStart"/>
      <w:r w:rsidRPr="00F339FF">
        <w:rPr>
          <w:b w:val="0"/>
          <w:i/>
          <w:iCs/>
          <w:sz w:val="32"/>
          <w:szCs w:val="32"/>
        </w:rPr>
        <w:t>servername</w:t>
      </w:r>
      <w:proofErr w:type="spellEnd"/>
      <w:r w:rsidRPr="00F339FF">
        <w:rPr>
          <w:b w:val="0"/>
          <w:i/>
          <w:iCs/>
          <w:sz w:val="32"/>
          <w:szCs w:val="32"/>
        </w:rPr>
        <w:t>,$</w:t>
      </w:r>
      <w:proofErr w:type="gramEnd"/>
      <w:r w:rsidRPr="00F339FF">
        <w:rPr>
          <w:b w:val="0"/>
          <w:i/>
          <w:iCs/>
          <w:sz w:val="32"/>
          <w:szCs w:val="32"/>
        </w:rPr>
        <w:t>username,$password,$</w:t>
      </w:r>
      <w:proofErr w:type="spellStart"/>
      <w:r w:rsidRPr="00F339FF">
        <w:rPr>
          <w:b w:val="0"/>
          <w:i/>
          <w:iCs/>
          <w:sz w:val="32"/>
          <w:szCs w:val="32"/>
        </w:rPr>
        <w:t>dbname</w:t>
      </w:r>
      <w:proofErr w:type="spellEnd"/>
      <w:r w:rsidRPr="00F339FF">
        <w:rPr>
          <w:b w:val="0"/>
          <w:i/>
          <w:iCs/>
          <w:sz w:val="32"/>
          <w:szCs w:val="32"/>
        </w:rPr>
        <w:t>);</w:t>
      </w:r>
    </w:p>
    <w:p w14:paraId="763D5D99"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sql</w:t>
      </w:r>
      <w:proofErr w:type="spellEnd"/>
      <w:r w:rsidRPr="00F339FF">
        <w:rPr>
          <w:b w:val="0"/>
          <w:i/>
          <w:iCs/>
          <w:sz w:val="32"/>
          <w:szCs w:val="32"/>
        </w:rPr>
        <w:t xml:space="preserve"> = "insert into cart values(</w:t>
      </w:r>
      <w:proofErr w:type="gramStart"/>
      <w:r w:rsidRPr="00F339FF">
        <w:rPr>
          <w:b w:val="0"/>
          <w:i/>
          <w:iCs/>
          <w:sz w:val="32"/>
          <w:szCs w:val="32"/>
        </w:rPr>
        <w:t>".$</w:t>
      </w:r>
      <w:proofErr w:type="spellStart"/>
      <w:proofErr w:type="gramEnd"/>
      <w:r w:rsidRPr="00F339FF">
        <w:rPr>
          <w:b w:val="0"/>
          <w:i/>
          <w:iCs/>
          <w:sz w:val="32"/>
          <w:szCs w:val="32"/>
        </w:rPr>
        <w:t>id.",'$name</w:t>
      </w:r>
      <w:proofErr w:type="spellEnd"/>
      <w:r w:rsidRPr="00F339FF">
        <w:rPr>
          <w:b w:val="0"/>
          <w:i/>
          <w:iCs/>
          <w:sz w:val="32"/>
          <w:szCs w:val="32"/>
        </w:rPr>
        <w:t>')";</w:t>
      </w:r>
    </w:p>
    <w:p w14:paraId="2B3CB18A"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w:t>
      </w:r>
      <w:proofErr w:type="spellStart"/>
      <w:r w:rsidRPr="00F339FF">
        <w:rPr>
          <w:b w:val="0"/>
          <w:i/>
          <w:iCs/>
          <w:sz w:val="32"/>
          <w:szCs w:val="32"/>
        </w:rPr>
        <w:t>sql</w:t>
      </w:r>
      <w:proofErr w:type="spellEnd"/>
      <w:r w:rsidRPr="00F339FF">
        <w:rPr>
          <w:b w:val="0"/>
          <w:i/>
          <w:iCs/>
          <w:sz w:val="32"/>
          <w:szCs w:val="32"/>
        </w:rPr>
        <w:t>);</w:t>
      </w:r>
    </w:p>
    <w:p w14:paraId="5273D7D1" w14:textId="77777777" w:rsidR="00F339FF" w:rsidRPr="00F339FF" w:rsidRDefault="00F339FF" w:rsidP="00F339FF">
      <w:pPr>
        <w:rPr>
          <w:b w:val="0"/>
          <w:i/>
          <w:iCs/>
          <w:sz w:val="32"/>
          <w:szCs w:val="32"/>
        </w:rPr>
      </w:pPr>
      <w:r w:rsidRPr="00F339FF">
        <w:rPr>
          <w:b w:val="0"/>
          <w:i/>
          <w:iCs/>
          <w:sz w:val="32"/>
          <w:szCs w:val="32"/>
        </w:rPr>
        <w:t>?&gt;</w:t>
      </w:r>
    </w:p>
    <w:p w14:paraId="412B6137" w14:textId="77777777" w:rsidR="00F339FF" w:rsidRPr="00F339FF" w:rsidRDefault="00F339FF" w:rsidP="00F339FF">
      <w:pPr>
        <w:rPr>
          <w:i/>
          <w:iCs/>
          <w:sz w:val="32"/>
          <w:szCs w:val="32"/>
        </w:rPr>
      </w:pPr>
      <w:r w:rsidRPr="00F339FF">
        <w:rPr>
          <w:i/>
          <w:iCs/>
          <w:sz w:val="32"/>
          <w:szCs w:val="32"/>
        </w:rPr>
        <w:t>Artist Details:</w:t>
      </w:r>
    </w:p>
    <w:p w14:paraId="383D5139" w14:textId="77777777" w:rsidR="00F339FF" w:rsidRPr="00F339FF" w:rsidRDefault="00F339FF" w:rsidP="00F339FF">
      <w:pPr>
        <w:rPr>
          <w:b w:val="0"/>
          <w:i/>
          <w:iCs/>
          <w:sz w:val="32"/>
          <w:szCs w:val="32"/>
        </w:rPr>
      </w:pPr>
      <w:r w:rsidRPr="00F339FF">
        <w:rPr>
          <w:b w:val="0"/>
          <w:i/>
          <w:iCs/>
          <w:sz w:val="32"/>
          <w:szCs w:val="32"/>
        </w:rPr>
        <w:t>&lt;?php</w:t>
      </w:r>
    </w:p>
    <w:p w14:paraId="2361D42C"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sql</w:t>
      </w:r>
      <w:proofErr w:type="spellEnd"/>
      <w:r w:rsidRPr="00F339FF">
        <w:rPr>
          <w:b w:val="0"/>
          <w:i/>
          <w:iCs/>
          <w:sz w:val="32"/>
          <w:szCs w:val="32"/>
        </w:rPr>
        <w:t xml:space="preserve"> = "select * from artist where Id=</w:t>
      </w:r>
      <w:proofErr w:type="gramStart"/>
      <w:r w:rsidRPr="00F339FF">
        <w:rPr>
          <w:b w:val="0"/>
          <w:i/>
          <w:iCs/>
          <w:sz w:val="32"/>
          <w:szCs w:val="32"/>
        </w:rPr>
        <w:t>".$</w:t>
      </w:r>
      <w:proofErr w:type="gramEnd"/>
      <w:r w:rsidRPr="00F339FF">
        <w:rPr>
          <w:b w:val="0"/>
          <w:i/>
          <w:iCs/>
          <w:sz w:val="32"/>
          <w:szCs w:val="32"/>
        </w:rPr>
        <w:t>id ;</w:t>
      </w:r>
    </w:p>
    <w:p w14:paraId="7B155500" w14:textId="77777777" w:rsidR="00F339FF" w:rsidRPr="00F339FF" w:rsidRDefault="00F339FF" w:rsidP="00F339FF">
      <w:pPr>
        <w:rPr>
          <w:b w:val="0"/>
          <w:i/>
          <w:iCs/>
          <w:sz w:val="32"/>
          <w:szCs w:val="32"/>
        </w:rPr>
      </w:pPr>
      <w:r w:rsidRPr="00F339FF">
        <w:rPr>
          <w:b w:val="0"/>
          <w:i/>
          <w:iCs/>
          <w:sz w:val="32"/>
          <w:szCs w:val="32"/>
        </w:rPr>
        <w:t xml:space="preserve">     $sql2 = "select * from art where Painter=</w:t>
      </w:r>
      <w:proofErr w:type="gramStart"/>
      <w:r w:rsidRPr="00F339FF">
        <w:rPr>
          <w:b w:val="0"/>
          <w:i/>
          <w:iCs/>
          <w:sz w:val="32"/>
          <w:szCs w:val="32"/>
        </w:rPr>
        <w:t>".$</w:t>
      </w:r>
      <w:proofErr w:type="gramEnd"/>
      <w:r w:rsidRPr="00F339FF">
        <w:rPr>
          <w:b w:val="0"/>
          <w:i/>
          <w:iCs/>
          <w:sz w:val="32"/>
          <w:szCs w:val="32"/>
        </w:rPr>
        <w:t>id ;</w:t>
      </w:r>
    </w:p>
    <w:p w14:paraId="7C6AE9F7" w14:textId="77777777" w:rsidR="00F339FF" w:rsidRPr="00F339FF" w:rsidRDefault="00F339FF" w:rsidP="00F339FF">
      <w:pPr>
        <w:rPr>
          <w:b w:val="0"/>
          <w:i/>
          <w:iCs/>
          <w:sz w:val="32"/>
          <w:szCs w:val="32"/>
        </w:rPr>
      </w:pPr>
      <w:r w:rsidRPr="00F339FF">
        <w:rPr>
          <w:b w:val="0"/>
          <w:i/>
          <w:iCs/>
          <w:sz w:val="32"/>
          <w:szCs w:val="32"/>
        </w:rPr>
        <w:t xml:space="preserve">     $sql1 = "select sum(likes) from art where painter = </w:t>
      </w:r>
      <w:proofErr w:type="gramStart"/>
      <w:r w:rsidRPr="00F339FF">
        <w:rPr>
          <w:b w:val="0"/>
          <w:i/>
          <w:iCs/>
          <w:sz w:val="32"/>
          <w:szCs w:val="32"/>
        </w:rPr>
        <w:t>".$</w:t>
      </w:r>
      <w:proofErr w:type="gramEnd"/>
      <w:r w:rsidRPr="00F339FF">
        <w:rPr>
          <w:b w:val="0"/>
          <w:i/>
          <w:iCs/>
          <w:sz w:val="32"/>
          <w:szCs w:val="32"/>
        </w:rPr>
        <w:t>id ;</w:t>
      </w:r>
    </w:p>
    <w:p w14:paraId="2C9EAA6F" w14:textId="77777777" w:rsidR="00F339FF" w:rsidRPr="00F339FF" w:rsidRDefault="00F339FF" w:rsidP="00F339FF">
      <w:pPr>
        <w:rPr>
          <w:b w:val="0"/>
          <w:i/>
          <w:iCs/>
          <w:sz w:val="32"/>
          <w:szCs w:val="32"/>
        </w:rPr>
      </w:pPr>
      <w:r w:rsidRPr="00F339FF">
        <w:rPr>
          <w:b w:val="0"/>
          <w:i/>
          <w:iCs/>
          <w:sz w:val="32"/>
          <w:szCs w:val="32"/>
        </w:rPr>
        <w:t xml:space="preserve">     $res1=</w:t>
      </w:r>
      <w:proofErr w:type="spellStart"/>
      <w:r w:rsidRPr="00F339FF">
        <w:rPr>
          <w:b w:val="0"/>
          <w:i/>
          <w:iCs/>
          <w:sz w:val="32"/>
          <w:szCs w:val="32"/>
        </w:rPr>
        <w:t>mysqli_query</w:t>
      </w:r>
      <w:proofErr w:type="spellEnd"/>
      <w:r w:rsidRPr="00F339FF">
        <w:rPr>
          <w:b w:val="0"/>
          <w:i/>
          <w:iCs/>
          <w:sz w:val="32"/>
          <w:szCs w:val="32"/>
        </w:rPr>
        <w:t>($</w:t>
      </w:r>
      <w:proofErr w:type="gramStart"/>
      <w:r w:rsidRPr="00F339FF">
        <w:rPr>
          <w:b w:val="0"/>
          <w:i/>
          <w:iCs/>
          <w:sz w:val="32"/>
          <w:szCs w:val="32"/>
        </w:rPr>
        <w:t>con,$</w:t>
      </w:r>
      <w:proofErr w:type="gramEnd"/>
      <w:r w:rsidRPr="00F339FF">
        <w:rPr>
          <w:b w:val="0"/>
          <w:i/>
          <w:iCs/>
          <w:sz w:val="32"/>
          <w:szCs w:val="32"/>
        </w:rPr>
        <w:t>sql1);</w:t>
      </w:r>
    </w:p>
    <w:p w14:paraId="5DFD27FC" w14:textId="77777777" w:rsidR="00F339FF" w:rsidRPr="00F339FF" w:rsidRDefault="00F339FF" w:rsidP="00F339FF">
      <w:pPr>
        <w:rPr>
          <w:b w:val="0"/>
          <w:i/>
          <w:iCs/>
          <w:sz w:val="32"/>
          <w:szCs w:val="32"/>
        </w:rPr>
      </w:pPr>
      <w:r w:rsidRPr="00F339FF">
        <w:rPr>
          <w:b w:val="0"/>
          <w:i/>
          <w:iCs/>
          <w:sz w:val="32"/>
          <w:szCs w:val="32"/>
        </w:rPr>
        <w:t xml:space="preserve">     $row1 = </w:t>
      </w:r>
      <w:proofErr w:type="spellStart"/>
      <w:r w:rsidRPr="00F339FF">
        <w:rPr>
          <w:b w:val="0"/>
          <w:i/>
          <w:iCs/>
          <w:sz w:val="32"/>
          <w:szCs w:val="32"/>
        </w:rPr>
        <w:t>mysqli_fetch_assoc</w:t>
      </w:r>
      <w:proofErr w:type="spellEnd"/>
      <w:r w:rsidRPr="00F339FF">
        <w:rPr>
          <w:b w:val="0"/>
          <w:i/>
          <w:iCs/>
          <w:sz w:val="32"/>
          <w:szCs w:val="32"/>
        </w:rPr>
        <w:t>($res1);</w:t>
      </w:r>
    </w:p>
    <w:p w14:paraId="53F3C936" w14:textId="77777777" w:rsidR="00F339FF" w:rsidRPr="00F339FF" w:rsidRDefault="00F339FF" w:rsidP="00F339FF">
      <w:pPr>
        <w:rPr>
          <w:b w:val="0"/>
          <w:i/>
          <w:iCs/>
          <w:sz w:val="32"/>
          <w:szCs w:val="32"/>
        </w:rPr>
      </w:pPr>
      <w:r w:rsidRPr="00F339FF">
        <w:rPr>
          <w:b w:val="0"/>
          <w:i/>
          <w:iCs/>
          <w:sz w:val="32"/>
          <w:szCs w:val="32"/>
        </w:rPr>
        <w:t xml:space="preserve">     $likes = $row1["sum(likes)"];</w:t>
      </w:r>
    </w:p>
    <w:p w14:paraId="4A7AEE37" w14:textId="77777777" w:rsidR="00F339FF" w:rsidRPr="00F339FF" w:rsidRDefault="00F339FF" w:rsidP="00F339FF">
      <w:pPr>
        <w:rPr>
          <w:b w:val="0"/>
          <w:i/>
          <w:iCs/>
          <w:sz w:val="32"/>
          <w:szCs w:val="32"/>
        </w:rPr>
      </w:pPr>
      <w:r w:rsidRPr="00F339FF">
        <w:rPr>
          <w:b w:val="0"/>
          <w:i/>
          <w:iCs/>
          <w:sz w:val="32"/>
          <w:szCs w:val="32"/>
        </w:rPr>
        <w:t xml:space="preserve">   $res=</w:t>
      </w:r>
      <w:proofErr w:type="spellStart"/>
      <w:r w:rsidRPr="00F339FF">
        <w:rPr>
          <w:b w:val="0"/>
          <w:i/>
          <w:iCs/>
          <w:sz w:val="32"/>
          <w:szCs w:val="32"/>
        </w:rPr>
        <w:t>mysqli_query</w:t>
      </w:r>
      <w:proofErr w:type="spellEnd"/>
      <w:r w:rsidRPr="00F339FF">
        <w:rPr>
          <w:b w:val="0"/>
          <w:i/>
          <w:iCs/>
          <w:sz w:val="32"/>
          <w:szCs w:val="32"/>
        </w:rPr>
        <w:t>($</w:t>
      </w:r>
      <w:proofErr w:type="gramStart"/>
      <w:r w:rsidRPr="00F339FF">
        <w:rPr>
          <w:b w:val="0"/>
          <w:i/>
          <w:iCs/>
          <w:sz w:val="32"/>
          <w:szCs w:val="32"/>
        </w:rPr>
        <w:t>con,$</w:t>
      </w:r>
      <w:proofErr w:type="spellStart"/>
      <w:proofErr w:type="gramEnd"/>
      <w:r w:rsidRPr="00F339FF">
        <w:rPr>
          <w:b w:val="0"/>
          <w:i/>
          <w:iCs/>
          <w:sz w:val="32"/>
          <w:szCs w:val="32"/>
        </w:rPr>
        <w:t>sql</w:t>
      </w:r>
      <w:proofErr w:type="spellEnd"/>
      <w:r w:rsidRPr="00F339FF">
        <w:rPr>
          <w:b w:val="0"/>
          <w:i/>
          <w:iCs/>
          <w:sz w:val="32"/>
          <w:szCs w:val="32"/>
        </w:rPr>
        <w:t>);</w:t>
      </w:r>
    </w:p>
    <w:p w14:paraId="69118666" w14:textId="77777777" w:rsidR="00F339FF" w:rsidRPr="00F339FF" w:rsidRDefault="00F339FF" w:rsidP="00F339FF">
      <w:pPr>
        <w:rPr>
          <w:b w:val="0"/>
          <w:i/>
          <w:iCs/>
          <w:sz w:val="32"/>
          <w:szCs w:val="32"/>
        </w:rPr>
      </w:pPr>
      <w:r w:rsidRPr="00F339FF">
        <w:rPr>
          <w:b w:val="0"/>
          <w:i/>
          <w:iCs/>
          <w:sz w:val="32"/>
          <w:szCs w:val="32"/>
        </w:rPr>
        <w:t xml:space="preserve">   $res2=</w:t>
      </w:r>
      <w:proofErr w:type="spellStart"/>
      <w:r w:rsidRPr="00F339FF">
        <w:rPr>
          <w:b w:val="0"/>
          <w:i/>
          <w:iCs/>
          <w:sz w:val="32"/>
          <w:szCs w:val="32"/>
        </w:rPr>
        <w:t>mysqli_query</w:t>
      </w:r>
      <w:proofErr w:type="spellEnd"/>
      <w:r w:rsidRPr="00F339FF">
        <w:rPr>
          <w:b w:val="0"/>
          <w:i/>
          <w:iCs/>
          <w:sz w:val="32"/>
          <w:szCs w:val="32"/>
        </w:rPr>
        <w:t>($</w:t>
      </w:r>
      <w:proofErr w:type="gramStart"/>
      <w:r w:rsidRPr="00F339FF">
        <w:rPr>
          <w:b w:val="0"/>
          <w:i/>
          <w:iCs/>
          <w:sz w:val="32"/>
          <w:szCs w:val="32"/>
        </w:rPr>
        <w:t>con,$</w:t>
      </w:r>
      <w:proofErr w:type="gramEnd"/>
      <w:r w:rsidRPr="00F339FF">
        <w:rPr>
          <w:b w:val="0"/>
          <w:i/>
          <w:iCs/>
          <w:sz w:val="32"/>
          <w:szCs w:val="32"/>
        </w:rPr>
        <w:t>sql2);</w:t>
      </w:r>
    </w:p>
    <w:p w14:paraId="605DEFC3"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cnt</w:t>
      </w:r>
      <w:proofErr w:type="spellEnd"/>
      <w:r w:rsidRPr="00F339FF">
        <w:rPr>
          <w:b w:val="0"/>
          <w:i/>
          <w:iCs/>
          <w:sz w:val="32"/>
          <w:szCs w:val="32"/>
        </w:rPr>
        <w:t xml:space="preserve"> = </w:t>
      </w:r>
      <w:proofErr w:type="spellStart"/>
      <w:r w:rsidRPr="00F339FF">
        <w:rPr>
          <w:b w:val="0"/>
          <w:i/>
          <w:iCs/>
          <w:sz w:val="32"/>
          <w:szCs w:val="32"/>
        </w:rPr>
        <w:t>mysqli_num_rows</w:t>
      </w:r>
      <w:proofErr w:type="spellEnd"/>
      <w:r w:rsidRPr="00F339FF">
        <w:rPr>
          <w:b w:val="0"/>
          <w:i/>
          <w:iCs/>
          <w:sz w:val="32"/>
          <w:szCs w:val="32"/>
        </w:rPr>
        <w:t>($res2);</w:t>
      </w:r>
    </w:p>
    <w:p w14:paraId="0EC3FD96" w14:textId="77777777" w:rsidR="00F339FF" w:rsidRPr="00F339FF" w:rsidRDefault="00F339FF" w:rsidP="00F339FF">
      <w:pPr>
        <w:rPr>
          <w:b w:val="0"/>
          <w:i/>
          <w:iCs/>
          <w:sz w:val="32"/>
          <w:szCs w:val="32"/>
        </w:rPr>
      </w:pPr>
    </w:p>
    <w:p w14:paraId="0FE40CA2" w14:textId="77777777" w:rsidR="00F339FF" w:rsidRPr="00F339FF" w:rsidRDefault="00F339FF" w:rsidP="00F339FF">
      <w:pPr>
        <w:rPr>
          <w:b w:val="0"/>
          <w:i/>
          <w:iCs/>
          <w:sz w:val="32"/>
          <w:szCs w:val="32"/>
        </w:rPr>
      </w:pPr>
      <w:r w:rsidRPr="00F339FF">
        <w:rPr>
          <w:b w:val="0"/>
          <w:i/>
          <w:iCs/>
          <w:sz w:val="32"/>
          <w:szCs w:val="32"/>
        </w:rPr>
        <w:t xml:space="preserve">   if (</w:t>
      </w:r>
      <w:proofErr w:type="spellStart"/>
      <w:r w:rsidRPr="00F339FF">
        <w:rPr>
          <w:b w:val="0"/>
          <w:i/>
          <w:iCs/>
          <w:sz w:val="32"/>
          <w:szCs w:val="32"/>
        </w:rPr>
        <w:t>mysqli_num_rows</w:t>
      </w:r>
      <w:proofErr w:type="spellEnd"/>
      <w:r w:rsidRPr="00F339FF">
        <w:rPr>
          <w:b w:val="0"/>
          <w:i/>
          <w:iCs/>
          <w:sz w:val="32"/>
          <w:szCs w:val="32"/>
        </w:rPr>
        <w:t>($res) &gt; 0)</w:t>
      </w:r>
    </w:p>
    <w:p w14:paraId="3AC54B9D" w14:textId="77777777" w:rsidR="00F339FF" w:rsidRPr="00F339FF" w:rsidRDefault="00F339FF" w:rsidP="00F339FF">
      <w:pPr>
        <w:rPr>
          <w:b w:val="0"/>
          <w:i/>
          <w:iCs/>
          <w:sz w:val="32"/>
          <w:szCs w:val="32"/>
        </w:rPr>
      </w:pPr>
      <w:r w:rsidRPr="00F339FF">
        <w:rPr>
          <w:b w:val="0"/>
          <w:i/>
          <w:iCs/>
          <w:sz w:val="32"/>
          <w:szCs w:val="32"/>
        </w:rPr>
        <w:t xml:space="preserve">   {</w:t>
      </w:r>
    </w:p>
    <w:p w14:paraId="3DF298AE" w14:textId="77777777" w:rsidR="00F339FF" w:rsidRPr="00F339FF" w:rsidRDefault="00F339FF" w:rsidP="00F339FF">
      <w:pPr>
        <w:rPr>
          <w:b w:val="0"/>
          <w:i/>
          <w:iCs/>
          <w:sz w:val="32"/>
          <w:szCs w:val="32"/>
        </w:rPr>
      </w:pPr>
      <w:r w:rsidRPr="00F339FF">
        <w:rPr>
          <w:b w:val="0"/>
          <w:i/>
          <w:iCs/>
          <w:sz w:val="32"/>
          <w:szCs w:val="32"/>
        </w:rPr>
        <w:t xml:space="preserve">   $row = </w:t>
      </w:r>
      <w:proofErr w:type="spellStart"/>
      <w:r w:rsidRPr="00F339FF">
        <w:rPr>
          <w:b w:val="0"/>
          <w:i/>
          <w:iCs/>
          <w:sz w:val="32"/>
          <w:szCs w:val="32"/>
        </w:rPr>
        <w:t>mysqli_fetch_assoc</w:t>
      </w:r>
      <w:proofErr w:type="spellEnd"/>
      <w:r w:rsidRPr="00F339FF">
        <w:rPr>
          <w:b w:val="0"/>
          <w:i/>
          <w:iCs/>
          <w:sz w:val="32"/>
          <w:szCs w:val="32"/>
        </w:rPr>
        <w:t>($res);</w:t>
      </w:r>
    </w:p>
    <w:p w14:paraId="1ED83277" w14:textId="77777777" w:rsidR="00F339FF" w:rsidRPr="00F339FF" w:rsidRDefault="00F339FF" w:rsidP="00F339FF">
      <w:pPr>
        <w:rPr>
          <w:b w:val="0"/>
          <w:i/>
          <w:iCs/>
          <w:sz w:val="32"/>
          <w:szCs w:val="32"/>
        </w:rPr>
      </w:pPr>
      <w:r w:rsidRPr="00F339FF">
        <w:rPr>
          <w:b w:val="0"/>
          <w:i/>
          <w:iCs/>
          <w:sz w:val="32"/>
          <w:szCs w:val="32"/>
        </w:rPr>
        <w:t xml:space="preserve">   }</w:t>
      </w:r>
    </w:p>
    <w:p w14:paraId="6714BE3E" w14:textId="77777777" w:rsidR="00F339FF" w:rsidRPr="00F339FF" w:rsidRDefault="00F339FF" w:rsidP="00F339FF">
      <w:pPr>
        <w:rPr>
          <w:b w:val="0"/>
          <w:i/>
          <w:iCs/>
          <w:sz w:val="32"/>
          <w:szCs w:val="32"/>
        </w:rPr>
      </w:pPr>
      <w:r w:rsidRPr="00F339FF">
        <w:rPr>
          <w:b w:val="0"/>
          <w:i/>
          <w:iCs/>
          <w:sz w:val="32"/>
          <w:szCs w:val="32"/>
        </w:rPr>
        <w:t xml:space="preserve">   else</w:t>
      </w:r>
    </w:p>
    <w:p w14:paraId="21D34783" w14:textId="77777777" w:rsidR="00F339FF" w:rsidRPr="00F339FF" w:rsidRDefault="00F339FF" w:rsidP="00F339FF">
      <w:pPr>
        <w:rPr>
          <w:b w:val="0"/>
          <w:i/>
          <w:iCs/>
          <w:sz w:val="32"/>
          <w:szCs w:val="32"/>
        </w:rPr>
      </w:pPr>
      <w:r w:rsidRPr="00F339FF">
        <w:rPr>
          <w:b w:val="0"/>
          <w:i/>
          <w:iCs/>
          <w:sz w:val="32"/>
          <w:szCs w:val="32"/>
        </w:rPr>
        <w:t xml:space="preserve">     </w:t>
      </w:r>
      <w:proofErr w:type="gramStart"/>
      <w:r w:rsidRPr="00F339FF">
        <w:rPr>
          <w:b w:val="0"/>
          <w:i/>
          <w:iCs/>
          <w:sz w:val="32"/>
          <w:szCs w:val="32"/>
        </w:rPr>
        <w:t>die(</w:t>
      </w:r>
      <w:proofErr w:type="gramEnd"/>
      <w:r w:rsidRPr="00F339FF">
        <w:rPr>
          <w:b w:val="0"/>
          <w:i/>
          <w:iCs/>
          <w:sz w:val="32"/>
          <w:szCs w:val="32"/>
        </w:rPr>
        <w:t>);</w:t>
      </w:r>
    </w:p>
    <w:p w14:paraId="416B3126" w14:textId="77777777" w:rsidR="00F339FF" w:rsidRPr="00F339FF" w:rsidRDefault="00F339FF" w:rsidP="00F339FF">
      <w:pPr>
        <w:rPr>
          <w:b w:val="0"/>
          <w:i/>
          <w:iCs/>
          <w:sz w:val="32"/>
          <w:szCs w:val="32"/>
        </w:rPr>
      </w:pPr>
      <w:r w:rsidRPr="00F339FF">
        <w:rPr>
          <w:b w:val="0"/>
          <w:i/>
          <w:iCs/>
          <w:sz w:val="32"/>
          <w:szCs w:val="32"/>
        </w:rPr>
        <w:t>?&gt;</w:t>
      </w:r>
    </w:p>
    <w:p w14:paraId="4849605C" w14:textId="77777777" w:rsidR="00F339FF" w:rsidRPr="00F339FF" w:rsidRDefault="00F339FF" w:rsidP="00F339FF">
      <w:pPr>
        <w:rPr>
          <w:i/>
          <w:iCs/>
          <w:sz w:val="32"/>
          <w:szCs w:val="32"/>
        </w:rPr>
      </w:pPr>
      <w:r w:rsidRPr="00F339FF">
        <w:rPr>
          <w:i/>
          <w:iCs/>
          <w:sz w:val="32"/>
          <w:szCs w:val="32"/>
        </w:rPr>
        <w:t>Buy Paintings from Cart:</w:t>
      </w:r>
    </w:p>
    <w:p w14:paraId="4202964B" w14:textId="77777777" w:rsidR="00F339FF" w:rsidRPr="00F339FF" w:rsidRDefault="00F339FF" w:rsidP="00F339FF">
      <w:pPr>
        <w:rPr>
          <w:b w:val="0"/>
          <w:i/>
          <w:iCs/>
          <w:sz w:val="32"/>
          <w:szCs w:val="32"/>
        </w:rPr>
      </w:pPr>
      <w:r w:rsidRPr="00F339FF">
        <w:rPr>
          <w:b w:val="0"/>
          <w:i/>
          <w:iCs/>
          <w:sz w:val="32"/>
          <w:szCs w:val="32"/>
        </w:rPr>
        <w:t>&lt;?php</w:t>
      </w:r>
    </w:p>
    <w:p w14:paraId="784C9229" w14:textId="77777777" w:rsidR="00F339FF" w:rsidRPr="00F339FF" w:rsidRDefault="00F339FF" w:rsidP="00F339FF">
      <w:pPr>
        <w:rPr>
          <w:b w:val="0"/>
          <w:i/>
          <w:iCs/>
          <w:sz w:val="32"/>
          <w:szCs w:val="32"/>
        </w:rPr>
      </w:pPr>
      <w:r w:rsidRPr="00F339FF">
        <w:rPr>
          <w:b w:val="0"/>
          <w:i/>
          <w:iCs/>
          <w:sz w:val="32"/>
          <w:szCs w:val="32"/>
        </w:rPr>
        <w:lastRenderedPageBreak/>
        <w:t>$spent = $_REQUEST["c"];</w:t>
      </w:r>
    </w:p>
    <w:p w14:paraId="2C9023B6" w14:textId="77777777" w:rsidR="00F339FF" w:rsidRPr="00F339FF" w:rsidRDefault="00F339FF" w:rsidP="00F339FF">
      <w:pPr>
        <w:rPr>
          <w:b w:val="0"/>
          <w:i/>
          <w:iCs/>
          <w:sz w:val="32"/>
          <w:szCs w:val="32"/>
        </w:rPr>
      </w:pPr>
      <w:r w:rsidRPr="00F339FF">
        <w:rPr>
          <w:b w:val="0"/>
          <w:i/>
          <w:iCs/>
          <w:sz w:val="32"/>
          <w:szCs w:val="32"/>
        </w:rPr>
        <w:t xml:space="preserve">    $id = $_REQUEST["q"];</w:t>
      </w:r>
    </w:p>
    <w:p w14:paraId="30B6B77D"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sql</w:t>
      </w:r>
      <w:proofErr w:type="spellEnd"/>
      <w:r w:rsidRPr="00F339FF">
        <w:rPr>
          <w:b w:val="0"/>
          <w:i/>
          <w:iCs/>
          <w:sz w:val="32"/>
          <w:szCs w:val="32"/>
        </w:rPr>
        <w:t xml:space="preserve"> = "select Art from cart where Id = </w:t>
      </w:r>
      <w:proofErr w:type="gramStart"/>
      <w:r w:rsidRPr="00F339FF">
        <w:rPr>
          <w:b w:val="0"/>
          <w:i/>
          <w:iCs/>
          <w:sz w:val="32"/>
          <w:szCs w:val="32"/>
        </w:rPr>
        <w:t>".$</w:t>
      </w:r>
      <w:proofErr w:type="gramEnd"/>
      <w:r w:rsidRPr="00F339FF">
        <w:rPr>
          <w:b w:val="0"/>
          <w:i/>
          <w:iCs/>
          <w:sz w:val="32"/>
          <w:szCs w:val="32"/>
        </w:rPr>
        <w:t>id;</w:t>
      </w:r>
    </w:p>
    <w:p w14:paraId="6CA9FCFD" w14:textId="77777777" w:rsidR="00F339FF" w:rsidRPr="00F339FF" w:rsidRDefault="00F339FF" w:rsidP="00F339FF">
      <w:pPr>
        <w:rPr>
          <w:b w:val="0"/>
          <w:i/>
          <w:iCs/>
          <w:sz w:val="32"/>
          <w:szCs w:val="32"/>
        </w:rPr>
      </w:pPr>
      <w:r w:rsidRPr="00F339FF">
        <w:rPr>
          <w:b w:val="0"/>
          <w:i/>
          <w:iCs/>
          <w:sz w:val="32"/>
          <w:szCs w:val="32"/>
        </w:rPr>
        <w:t xml:space="preserve">    $res =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w:t>
      </w:r>
      <w:proofErr w:type="spellStart"/>
      <w:r w:rsidRPr="00F339FF">
        <w:rPr>
          <w:b w:val="0"/>
          <w:i/>
          <w:iCs/>
          <w:sz w:val="32"/>
          <w:szCs w:val="32"/>
        </w:rPr>
        <w:t>sql</w:t>
      </w:r>
      <w:proofErr w:type="spellEnd"/>
      <w:r w:rsidRPr="00F339FF">
        <w:rPr>
          <w:b w:val="0"/>
          <w:i/>
          <w:iCs/>
          <w:sz w:val="32"/>
          <w:szCs w:val="32"/>
        </w:rPr>
        <w:t>);</w:t>
      </w:r>
    </w:p>
    <w:p w14:paraId="505B7A28" w14:textId="77777777" w:rsidR="00F339FF" w:rsidRPr="00F339FF" w:rsidRDefault="00F339FF" w:rsidP="00F339FF">
      <w:pPr>
        <w:rPr>
          <w:b w:val="0"/>
          <w:i/>
          <w:iCs/>
          <w:sz w:val="32"/>
          <w:szCs w:val="32"/>
        </w:rPr>
      </w:pPr>
      <w:r w:rsidRPr="00F339FF">
        <w:rPr>
          <w:b w:val="0"/>
          <w:i/>
          <w:iCs/>
          <w:sz w:val="32"/>
          <w:szCs w:val="32"/>
        </w:rPr>
        <w:t xml:space="preserve">    if (</w:t>
      </w:r>
      <w:proofErr w:type="spellStart"/>
      <w:r w:rsidRPr="00F339FF">
        <w:rPr>
          <w:b w:val="0"/>
          <w:i/>
          <w:iCs/>
          <w:sz w:val="32"/>
          <w:szCs w:val="32"/>
        </w:rPr>
        <w:t>mysqli_num_rows</w:t>
      </w:r>
      <w:proofErr w:type="spellEnd"/>
      <w:r w:rsidRPr="00F339FF">
        <w:rPr>
          <w:b w:val="0"/>
          <w:i/>
          <w:iCs/>
          <w:sz w:val="32"/>
          <w:szCs w:val="32"/>
        </w:rPr>
        <w:t>($res) &gt; 0) {</w:t>
      </w:r>
    </w:p>
    <w:p w14:paraId="606A414C" w14:textId="77777777" w:rsidR="00F339FF" w:rsidRPr="00F339FF" w:rsidRDefault="00F339FF" w:rsidP="00F339FF">
      <w:pPr>
        <w:rPr>
          <w:b w:val="0"/>
          <w:i/>
          <w:iCs/>
          <w:sz w:val="32"/>
          <w:szCs w:val="32"/>
        </w:rPr>
      </w:pPr>
      <w:r w:rsidRPr="00F339FF">
        <w:rPr>
          <w:b w:val="0"/>
          <w:i/>
          <w:iCs/>
          <w:sz w:val="32"/>
          <w:szCs w:val="32"/>
        </w:rPr>
        <w:t xml:space="preserve">        </w:t>
      </w:r>
      <w:proofErr w:type="gramStart"/>
      <w:r w:rsidRPr="00F339FF">
        <w:rPr>
          <w:b w:val="0"/>
          <w:i/>
          <w:iCs/>
          <w:sz w:val="32"/>
          <w:szCs w:val="32"/>
        </w:rPr>
        <w:t>while(</w:t>
      </w:r>
      <w:proofErr w:type="gramEnd"/>
      <w:r w:rsidRPr="00F339FF">
        <w:rPr>
          <w:b w:val="0"/>
          <w:i/>
          <w:iCs/>
          <w:sz w:val="32"/>
          <w:szCs w:val="32"/>
        </w:rPr>
        <w:t xml:space="preserve">$row = </w:t>
      </w:r>
      <w:proofErr w:type="spellStart"/>
      <w:r w:rsidRPr="00F339FF">
        <w:rPr>
          <w:b w:val="0"/>
          <w:i/>
          <w:iCs/>
          <w:sz w:val="32"/>
          <w:szCs w:val="32"/>
        </w:rPr>
        <w:t>mysqli_fetch_assoc</w:t>
      </w:r>
      <w:proofErr w:type="spellEnd"/>
      <w:r w:rsidRPr="00F339FF">
        <w:rPr>
          <w:b w:val="0"/>
          <w:i/>
          <w:iCs/>
          <w:sz w:val="32"/>
          <w:szCs w:val="32"/>
        </w:rPr>
        <w:t>($res)) {</w:t>
      </w:r>
    </w:p>
    <w:p w14:paraId="6757E89C" w14:textId="77777777" w:rsidR="00F339FF" w:rsidRPr="00F339FF" w:rsidRDefault="00F339FF" w:rsidP="00F339FF">
      <w:pPr>
        <w:rPr>
          <w:b w:val="0"/>
          <w:i/>
          <w:iCs/>
          <w:sz w:val="32"/>
          <w:szCs w:val="32"/>
        </w:rPr>
      </w:pPr>
      <w:r w:rsidRPr="00F339FF">
        <w:rPr>
          <w:b w:val="0"/>
          <w:i/>
          <w:iCs/>
          <w:sz w:val="32"/>
          <w:szCs w:val="32"/>
        </w:rPr>
        <w:t xml:space="preserve">            $name = $row['Art'];</w:t>
      </w:r>
    </w:p>
    <w:p w14:paraId="32838702" w14:textId="77777777" w:rsidR="00F339FF" w:rsidRPr="00F339FF" w:rsidRDefault="00F339FF" w:rsidP="00F339FF">
      <w:pPr>
        <w:rPr>
          <w:b w:val="0"/>
          <w:i/>
          <w:iCs/>
          <w:sz w:val="32"/>
          <w:szCs w:val="32"/>
        </w:rPr>
      </w:pPr>
      <w:r w:rsidRPr="00F339FF">
        <w:rPr>
          <w:b w:val="0"/>
          <w:i/>
          <w:iCs/>
          <w:sz w:val="32"/>
          <w:szCs w:val="32"/>
        </w:rPr>
        <w:t xml:space="preserve">            $sql1 = "update art set Sold = 'Yes', </w:t>
      </w:r>
      <w:proofErr w:type="spellStart"/>
      <w:r w:rsidRPr="00F339FF">
        <w:rPr>
          <w:b w:val="0"/>
          <w:i/>
          <w:iCs/>
          <w:sz w:val="32"/>
          <w:szCs w:val="32"/>
        </w:rPr>
        <w:t>Bought_by</w:t>
      </w:r>
      <w:proofErr w:type="spellEnd"/>
      <w:r w:rsidRPr="00F339FF">
        <w:rPr>
          <w:b w:val="0"/>
          <w:i/>
          <w:iCs/>
          <w:sz w:val="32"/>
          <w:szCs w:val="32"/>
        </w:rPr>
        <w:t xml:space="preserve"> = </w:t>
      </w:r>
      <w:proofErr w:type="gramStart"/>
      <w:r w:rsidRPr="00F339FF">
        <w:rPr>
          <w:b w:val="0"/>
          <w:i/>
          <w:iCs/>
          <w:sz w:val="32"/>
          <w:szCs w:val="32"/>
        </w:rPr>
        <w:t>".$</w:t>
      </w:r>
      <w:proofErr w:type="gramEnd"/>
      <w:r w:rsidRPr="00F339FF">
        <w:rPr>
          <w:b w:val="0"/>
          <w:i/>
          <w:iCs/>
          <w:sz w:val="32"/>
          <w:szCs w:val="32"/>
        </w:rPr>
        <w:t>id." where Name = '$name'";</w:t>
      </w:r>
    </w:p>
    <w:p w14:paraId="7ADF2580"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$sql1);</w:t>
      </w:r>
    </w:p>
    <w:p w14:paraId="5DAE8E2B" w14:textId="77777777" w:rsidR="00F339FF" w:rsidRPr="00F339FF" w:rsidRDefault="00F339FF" w:rsidP="00F339FF">
      <w:pPr>
        <w:rPr>
          <w:b w:val="0"/>
          <w:i/>
          <w:iCs/>
          <w:sz w:val="32"/>
          <w:szCs w:val="32"/>
        </w:rPr>
      </w:pPr>
      <w:r w:rsidRPr="00F339FF">
        <w:rPr>
          <w:b w:val="0"/>
          <w:i/>
          <w:iCs/>
          <w:sz w:val="32"/>
          <w:szCs w:val="32"/>
        </w:rPr>
        <w:t xml:space="preserve">    }}</w:t>
      </w:r>
    </w:p>
    <w:p w14:paraId="0C90EC67" w14:textId="77777777" w:rsidR="00F339FF" w:rsidRPr="00F339FF" w:rsidRDefault="00F339FF" w:rsidP="00F339FF">
      <w:pPr>
        <w:rPr>
          <w:b w:val="0"/>
          <w:i/>
          <w:iCs/>
          <w:sz w:val="32"/>
          <w:szCs w:val="32"/>
        </w:rPr>
      </w:pPr>
      <w:r w:rsidRPr="00F339FF">
        <w:rPr>
          <w:b w:val="0"/>
          <w:i/>
          <w:iCs/>
          <w:sz w:val="32"/>
          <w:szCs w:val="32"/>
        </w:rPr>
        <w:t xml:space="preserve">    $sql3 = "delete from cart";</w:t>
      </w:r>
    </w:p>
    <w:p w14:paraId="2EC9EAA9" w14:textId="77777777" w:rsidR="00F339FF" w:rsidRPr="00F339FF" w:rsidRDefault="00F339FF" w:rsidP="00F339FF">
      <w:pPr>
        <w:rPr>
          <w:b w:val="0"/>
          <w:i/>
          <w:iCs/>
          <w:sz w:val="32"/>
          <w:szCs w:val="32"/>
        </w:rPr>
      </w:pPr>
      <w:r w:rsidRPr="00F339FF">
        <w:rPr>
          <w:b w:val="0"/>
          <w:i/>
          <w:iCs/>
          <w:sz w:val="32"/>
          <w:szCs w:val="32"/>
        </w:rPr>
        <w:t xml:space="preserve">    $sql2 = "update user set Spent = Spent + </w:t>
      </w:r>
      <w:proofErr w:type="gramStart"/>
      <w:r w:rsidRPr="00F339FF">
        <w:rPr>
          <w:b w:val="0"/>
          <w:i/>
          <w:iCs/>
          <w:sz w:val="32"/>
          <w:szCs w:val="32"/>
        </w:rPr>
        <w:t>".$</w:t>
      </w:r>
      <w:proofErr w:type="gramEnd"/>
      <w:r w:rsidRPr="00F339FF">
        <w:rPr>
          <w:b w:val="0"/>
          <w:i/>
          <w:iCs/>
          <w:sz w:val="32"/>
          <w:szCs w:val="32"/>
        </w:rPr>
        <w:t>spent." where Id = ".$id;</w:t>
      </w:r>
    </w:p>
    <w:p w14:paraId="133C1490"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$sql2);</w:t>
      </w:r>
    </w:p>
    <w:p w14:paraId="02ED9083"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$sql3);</w:t>
      </w:r>
    </w:p>
    <w:p w14:paraId="6ECDADE8" w14:textId="77777777" w:rsidR="00F339FF" w:rsidRPr="00F339FF" w:rsidRDefault="00F339FF" w:rsidP="00F339FF">
      <w:pPr>
        <w:rPr>
          <w:b w:val="0"/>
          <w:i/>
          <w:iCs/>
          <w:sz w:val="32"/>
          <w:szCs w:val="32"/>
        </w:rPr>
      </w:pPr>
      <w:r w:rsidRPr="00F339FF">
        <w:rPr>
          <w:b w:val="0"/>
          <w:i/>
          <w:iCs/>
          <w:sz w:val="32"/>
          <w:szCs w:val="32"/>
        </w:rPr>
        <w:t xml:space="preserve">    echo "OK";</w:t>
      </w:r>
    </w:p>
    <w:p w14:paraId="63957F96" w14:textId="77777777" w:rsidR="00F339FF" w:rsidRPr="00F339FF" w:rsidRDefault="00F339FF" w:rsidP="00F339FF">
      <w:pPr>
        <w:rPr>
          <w:b w:val="0"/>
          <w:i/>
          <w:iCs/>
          <w:sz w:val="32"/>
          <w:szCs w:val="32"/>
        </w:rPr>
      </w:pPr>
      <w:r w:rsidRPr="00F339FF">
        <w:rPr>
          <w:b w:val="0"/>
          <w:i/>
          <w:iCs/>
          <w:sz w:val="32"/>
          <w:szCs w:val="32"/>
        </w:rPr>
        <w:t>?&gt;</w:t>
      </w:r>
    </w:p>
    <w:p w14:paraId="794C9A65" w14:textId="77777777" w:rsidR="00F339FF" w:rsidRPr="00F339FF" w:rsidRDefault="00F339FF" w:rsidP="00F339FF">
      <w:pPr>
        <w:rPr>
          <w:i/>
          <w:iCs/>
          <w:sz w:val="32"/>
          <w:szCs w:val="32"/>
        </w:rPr>
      </w:pPr>
      <w:r w:rsidRPr="00F339FF">
        <w:rPr>
          <w:i/>
          <w:iCs/>
          <w:sz w:val="32"/>
          <w:szCs w:val="32"/>
        </w:rPr>
        <w:t>Display Cart:</w:t>
      </w:r>
    </w:p>
    <w:p w14:paraId="0ACC0D08" w14:textId="77777777" w:rsidR="00F339FF" w:rsidRPr="00F339FF" w:rsidRDefault="00F339FF" w:rsidP="00F339FF">
      <w:pPr>
        <w:rPr>
          <w:b w:val="0"/>
          <w:i/>
          <w:iCs/>
          <w:sz w:val="32"/>
          <w:szCs w:val="32"/>
        </w:rPr>
      </w:pPr>
      <w:r w:rsidRPr="00F339FF">
        <w:rPr>
          <w:b w:val="0"/>
          <w:i/>
          <w:iCs/>
          <w:sz w:val="32"/>
          <w:szCs w:val="32"/>
        </w:rPr>
        <w:t>&lt;?php</w:t>
      </w:r>
    </w:p>
    <w:p w14:paraId="511C9497" w14:textId="77777777" w:rsidR="00F339FF" w:rsidRPr="00F339FF" w:rsidRDefault="00F339FF" w:rsidP="00F339FF">
      <w:pPr>
        <w:rPr>
          <w:b w:val="0"/>
          <w:i/>
          <w:iCs/>
          <w:sz w:val="32"/>
          <w:szCs w:val="32"/>
        </w:rPr>
      </w:pPr>
      <w:r w:rsidRPr="00F339FF">
        <w:rPr>
          <w:b w:val="0"/>
          <w:i/>
          <w:iCs/>
          <w:sz w:val="32"/>
          <w:szCs w:val="32"/>
        </w:rPr>
        <w:t>$</w:t>
      </w:r>
      <w:proofErr w:type="spellStart"/>
      <w:r w:rsidRPr="00F339FF">
        <w:rPr>
          <w:b w:val="0"/>
          <w:i/>
          <w:iCs/>
          <w:sz w:val="32"/>
          <w:szCs w:val="32"/>
        </w:rPr>
        <w:t>userid</w:t>
      </w:r>
      <w:proofErr w:type="spellEnd"/>
      <w:r w:rsidRPr="00F339FF">
        <w:rPr>
          <w:b w:val="0"/>
          <w:i/>
          <w:iCs/>
          <w:sz w:val="32"/>
          <w:szCs w:val="32"/>
        </w:rPr>
        <w:t xml:space="preserve"> = $_REQUEST["q"];</w:t>
      </w:r>
    </w:p>
    <w:p w14:paraId="507D56E5" w14:textId="77777777" w:rsidR="00F339FF" w:rsidRPr="00F339FF" w:rsidRDefault="00F339FF" w:rsidP="00F339FF">
      <w:pPr>
        <w:rPr>
          <w:b w:val="0"/>
          <w:i/>
          <w:iCs/>
          <w:sz w:val="32"/>
          <w:szCs w:val="32"/>
        </w:rPr>
      </w:pPr>
      <w:r w:rsidRPr="00F339FF">
        <w:rPr>
          <w:b w:val="0"/>
          <w:i/>
          <w:iCs/>
          <w:sz w:val="32"/>
          <w:szCs w:val="32"/>
        </w:rPr>
        <w:t>$</w:t>
      </w:r>
      <w:proofErr w:type="spellStart"/>
      <w:r w:rsidRPr="00F339FF">
        <w:rPr>
          <w:b w:val="0"/>
          <w:i/>
          <w:iCs/>
          <w:sz w:val="32"/>
          <w:szCs w:val="32"/>
        </w:rPr>
        <w:t>sql</w:t>
      </w:r>
      <w:proofErr w:type="spellEnd"/>
      <w:r w:rsidRPr="00F339FF">
        <w:rPr>
          <w:b w:val="0"/>
          <w:i/>
          <w:iCs/>
          <w:sz w:val="32"/>
          <w:szCs w:val="32"/>
        </w:rPr>
        <w:t xml:space="preserve"> = "select Art from cart where id=</w:t>
      </w:r>
      <w:proofErr w:type="gramStart"/>
      <w:r w:rsidRPr="00F339FF">
        <w:rPr>
          <w:b w:val="0"/>
          <w:i/>
          <w:iCs/>
          <w:sz w:val="32"/>
          <w:szCs w:val="32"/>
        </w:rPr>
        <w:t>".$</w:t>
      </w:r>
      <w:proofErr w:type="spellStart"/>
      <w:proofErr w:type="gramEnd"/>
      <w:r w:rsidRPr="00F339FF">
        <w:rPr>
          <w:b w:val="0"/>
          <w:i/>
          <w:iCs/>
          <w:sz w:val="32"/>
          <w:szCs w:val="32"/>
        </w:rPr>
        <w:t>userid</w:t>
      </w:r>
      <w:proofErr w:type="spellEnd"/>
      <w:r w:rsidRPr="00F339FF">
        <w:rPr>
          <w:b w:val="0"/>
          <w:i/>
          <w:iCs/>
          <w:sz w:val="32"/>
          <w:szCs w:val="32"/>
        </w:rPr>
        <w:t>;</w:t>
      </w:r>
    </w:p>
    <w:p w14:paraId="737B7A90" w14:textId="77777777" w:rsidR="00F339FF" w:rsidRPr="00F339FF" w:rsidRDefault="00F339FF" w:rsidP="00F339FF">
      <w:pPr>
        <w:rPr>
          <w:b w:val="0"/>
          <w:i/>
          <w:iCs/>
          <w:sz w:val="32"/>
          <w:szCs w:val="32"/>
        </w:rPr>
      </w:pPr>
      <w:r w:rsidRPr="00F339FF">
        <w:rPr>
          <w:b w:val="0"/>
          <w:i/>
          <w:iCs/>
          <w:sz w:val="32"/>
          <w:szCs w:val="32"/>
        </w:rPr>
        <w:t>$res=</w:t>
      </w:r>
      <w:proofErr w:type="spellStart"/>
      <w:r w:rsidRPr="00F339FF">
        <w:rPr>
          <w:b w:val="0"/>
          <w:i/>
          <w:iCs/>
          <w:sz w:val="32"/>
          <w:szCs w:val="32"/>
        </w:rPr>
        <w:t>mysqli_query</w:t>
      </w:r>
      <w:proofErr w:type="spellEnd"/>
      <w:r w:rsidRPr="00F339FF">
        <w:rPr>
          <w:b w:val="0"/>
          <w:i/>
          <w:iCs/>
          <w:sz w:val="32"/>
          <w:szCs w:val="32"/>
        </w:rPr>
        <w:t>($</w:t>
      </w:r>
      <w:proofErr w:type="gramStart"/>
      <w:r w:rsidRPr="00F339FF">
        <w:rPr>
          <w:b w:val="0"/>
          <w:i/>
          <w:iCs/>
          <w:sz w:val="32"/>
          <w:szCs w:val="32"/>
        </w:rPr>
        <w:t>con,$</w:t>
      </w:r>
      <w:proofErr w:type="spellStart"/>
      <w:proofErr w:type="gramEnd"/>
      <w:r w:rsidRPr="00F339FF">
        <w:rPr>
          <w:b w:val="0"/>
          <w:i/>
          <w:iCs/>
          <w:sz w:val="32"/>
          <w:szCs w:val="32"/>
        </w:rPr>
        <w:t>sql</w:t>
      </w:r>
      <w:proofErr w:type="spellEnd"/>
      <w:r w:rsidRPr="00F339FF">
        <w:rPr>
          <w:b w:val="0"/>
          <w:i/>
          <w:iCs/>
          <w:sz w:val="32"/>
          <w:szCs w:val="32"/>
        </w:rPr>
        <w:t>);</w:t>
      </w:r>
    </w:p>
    <w:p w14:paraId="6319CB50" w14:textId="77777777" w:rsidR="00F339FF" w:rsidRPr="00F339FF" w:rsidRDefault="00F339FF" w:rsidP="00F339FF">
      <w:pPr>
        <w:rPr>
          <w:b w:val="0"/>
          <w:i/>
          <w:iCs/>
          <w:sz w:val="32"/>
          <w:szCs w:val="32"/>
        </w:rPr>
      </w:pPr>
      <w:r w:rsidRPr="00F339FF">
        <w:rPr>
          <w:b w:val="0"/>
          <w:i/>
          <w:iCs/>
          <w:sz w:val="32"/>
          <w:szCs w:val="32"/>
        </w:rPr>
        <w:t>?&gt;</w:t>
      </w:r>
    </w:p>
    <w:p w14:paraId="6F99B691" w14:textId="77777777" w:rsidR="00F339FF" w:rsidRPr="00F339FF" w:rsidRDefault="00F339FF" w:rsidP="00F339FF">
      <w:pPr>
        <w:rPr>
          <w:i/>
          <w:iCs/>
          <w:sz w:val="32"/>
          <w:szCs w:val="32"/>
        </w:rPr>
      </w:pPr>
      <w:r w:rsidRPr="00F339FF">
        <w:rPr>
          <w:i/>
          <w:iCs/>
          <w:sz w:val="32"/>
          <w:szCs w:val="32"/>
        </w:rPr>
        <w:t>Delete from cart:</w:t>
      </w:r>
    </w:p>
    <w:p w14:paraId="76FDD833" w14:textId="77777777" w:rsidR="00F339FF" w:rsidRPr="00F339FF" w:rsidRDefault="00F339FF" w:rsidP="00F339FF">
      <w:pPr>
        <w:rPr>
          <w:b w:val="0"/>
          <w:i/>
          <w:iCs/>
          <w:sz w:val="32"/>
          <w:szCs w:val="32"/>
        </w:rPr>
      </w:pPr>
      <w:r w:rsidRPr="00F339FF">
        <w:rPr>
          <w:b w:val="0"/>
          <w:i/>
          <w:iCs/>
          <w:sz w:val="32"/>
          <w:szCs w:val="32"/>
        </w:rPr>
        <w:t>&lt;?php</w:t>
      </w:r>
    </w:p>
    <w:p w14:paraId="035C22BA" w14:textId="77777777" w:rsidR="00F339FF" w:rsidRPr="00F339FF" w:rsidRDefault="00F339FF" w:rsidP="00F339FF">
      <w:pPr>
        <w:rPr>
          <w:b w:val="0"/>
          <w:i/>
          <w:iCs/>
          <w:sz w:val="32"/>
          <w:szCs w:val="32"/>
        </w:rPr>
      </w:pPr>
      <w:r w:rsidRPr="00F339FF">
        <w:rPr>
          <w:b w:val="0"/>
          <w:i/>
          <w:iCs/>
          <w:sz w:val="32"/>
          <w:szCs w:val="32"/>
        </w:rPr>
        <w:t xml:space="preserve">   $name = $_REQUEST["q"];</w:t>
      </w:r>
    </w:p>
    <w:p w14:paraId="00ACF957" w14:textId="77777777" w:rsidR="00F339FF" w:rsidRPr="00F339FF" w:rsidRDefault="00F339FF" w:rsidP="00F339FF">
      <w:pPr>
        <w:rPr>
          <w:b w:val="0"/>
          <w:i/>
          <w:iCs/>
          <w:sz w:val="32"/>
          <w:szCs w:val="32"/>
        </w:rPr>
      </w:pPr>
      <w:r w:rsidRPr="00F339FF">
        <w:rPr>
          <w:b w:val="0"/>
          <w:i/>
          <w:iCs/>
          <w:sz w:val="32"/>
          <w:szCs w:val="32"/>
        </w:rPr>
        <w:t xml:space="preserve">    $id = $_REQUEST["p"];</w:t>
      </w:r>
    </w:p>
    <w:p w14:paraId="06E621D3"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sql</w:t>
      </w:r>
      <w:proofErr w:type="spellEnd"/>
      <w:r w:rsidRPr="00F339FF">
        <w:rPr>
          <w:b w:val="0"/>
          <w:i/>
          <w:iCs/>
          <w:sz w:val="32"/>
          <w:szCs w:val="32"/>
        </w:rPr>
        <w:t xml:space="preserve"> = "delete from cart where Art = '$name' and Id = </w:t>
      </w:r>
      <w:proofErr w:type="gramStart"/>
      <w:r w:rsidRPr="00F339FF">
        <w:rPr>
          <w:b w:val="0"/>
          <w:i/>
          <w:iCs/>
          <w:sz w:val="32"/>
          <w:szCs w:val="32"/>
        </w:rPr>
        <w:t>".$</w:t>
      </w:r>
      <w:proofErr w:type="gramEnd"/>
      <w:r w:rsidRPr="00F339FF">
        <w:rPr>
          <w:b w:val="0"/>
          <w:i/>
          <w:iCs/>
          <w:sz w:val="32"/>
          <w:szCs w:val="32"/>
        </w:rPr>
        <w:t>id;</w:t>
      </w:r>
    </w:p>
    <w:p w14:paraId="45AC5D5E"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w:t>
      </w:r>
      <w:proofErr w:type="spellStart"/>
      <w:r w:rsidRPr="00F339FF">
        <w:rPr>
          <w:b w:val="0"/>
          <w:i/>
          <w:iCs/>
          <w:sz w:val="32"/>
          <w:szCs w:val="32"/>
        </w:rPr>
        <w:t>sql</w:t>
      </w:r>
      <w:proofErr w:type="spellEnd"/>
      <w:r w:rsidRPr="00F339FF">
        <w:rPr>
          <w:b w:val="0"/>
          <w:i/>
          <w:iCs/>
          <w:sz w:val="32"/>
          <w:szCs w:val="32"/>
        </w:rPr>
        <w:t>);</w:t>
      </w:r>
    </w:p>
    <w:p w14:paraId="0086A998" w14:textId="77777777" w:rsidR="00F339FF" w:rsidRPr="00F339FF" w:rsidRDefault="00F339FF" w:rsidP="00F339FF">
      <w:pPr>
        <w:rPr>
          <w:b w:val="0"/>
          <w:i/>
          <w:iCs/>
          <w:sz w:val="32"/>
          <w:szCs w:val="32"/>
        </w:rPr>
      </w:pPr>
      <w:r w:rsidRPr="00F339FF">
        <w:rPr>
          <w:b w:val="0"/>
          <w:i/>
          <w:iCs/>
          <w:sz w:val="32"/>
          <w:szCs w:val="32"/>
        </w:rPr>
        <w:t>?&gt;</w:t>
      </w:r>
    </w:p>
    <w:p w14:paraId="4924DE1F" w14:textId="77777777" w:rsidR="00F339FF" w:rsidRPr="00F339FF" w:rsidRDefault="00F339FF" w:rsidP="00F339FF">
      <w:pPr>
        <w:rPr>
          <w:i/>
          <w:iCs/>
          <w:sz w:val="32"/>
          <w:szCs w:val="32"/>
        </w:rPr>
      </w:pPr>
      <w:r w:rsidRPr="00F339FF">
        <w:rPr>
          <w:i/>
          <w:iCs/>
          <w:sz w:val="32"/>
          <w:szCs w:val="32"/>
        </w:rPr>
        <w:t>Unlike the painting:</w:t>
      </w:r>
    </w:p>
    <w:p w14:paraId="266A240E" w14:textId="77777777" w:rsidR="00F339FF" w:rsidRPr="00F339FF" w:rsidRDefault="00F339FF" w:rsidP="00F339FF">
      <w:pPr>
        <w:rPr>
          <w:b w:val="0"/>
          <w:i/>
          <w:iCs/>
          <w:sz w:val="32"/>
          <w:szCs w:val="32"/>
        </w:rPr>
      </w:pPr>
      <w:r w:rsidRPr="00F339FF">
        <w:rPr>
          <w:b w:val="0"/>
          <w:i/>
          <w:iCs/>
          <w:sz w:val="32"/>
          <w:szCs w:val="32"/>
        </w:rPr>
        <w:t>&lt;?php</w:t>
      </w:r>
    </w:p>
    <w:p w14:paraId="50F5F564" w14:textId="77777777" w:rsidR="00F339FF" w:rsidRPr="00F339FF" w:rsidRDefault="00F339FF" w:rsidP="00F339FF">
      <w:pPr>
        <w:rPr>
          <w:b w:val="0"/>
          <w:i/>
          <w:iCs/>
          <w:sz w:val="32"/>
          <w:szCs w:val="32"/>
        </w:rPr>
      </w:pPr>
      <w:r w:rsidRPr="00F339FF">
        <w:rPr>
          <w:b w:val="0"/>
          <w:i/>
          <w:iCs/>
          <w:sz w:val="32"/>
          <w:szCs w:val="32"/>
        </w:rPr>
        <w:t xml:space="preserve">  $name = $_REQUEST["q"];</w:t>
      </w:r>
    </w:p>
    <w:p w14:paraId="06D3E209" w14:textId="77777777" w:rsidR="00F339FF" w:rsidRPr="00F339FF" w:rsidRDefault="00F339FF" w:rsidP="00F339FF">
      <w:pPr>
        <w:rPr>
          <w:b w:val="0"/>
          <w:i/>
          <w:iCs/>
          <w:sz w:val="32"/>
          <w:szCs w:val="32"/>
        </w:rPr>
      </w:pPr>
      <w:r w:rsidRPr="00F339FF">
        <w:rPr>
          <w:b w:val="0"/>
          <w:i/>
          <w:iCs/>
          <w:sz w:val="32"/>
          <w:szCs w:val="32"/>
        </w:rPr>
        <w:t xml:space="preserve">    $id = $_REQUEST["p"];</w:t>
      </w:r>
    </w:p>
    <w:p w14:paraId="09932B8B"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sql</w:t>
      </w:r>
      <w:proofErr w:type="spellEnd"/>
      <w:r w:rsidRPr="00F339FF">
        <w:rPr>
          <w:b w:val="0"/>
          <w:i/>
          <w:iCs/>
          <w:sz w:val="32"/>
          <w:szCs w:val="32"/>
        </w:rPr>
        <w:t xml:space="preserve"> = "delete from liked where Art = '$name' and Id = </w:t>
      </w:r>
      <w:proofErr w:type="gramStart"/>
      <w:r w:rsidRPr="00F339FF">
        <w:rPr>
          <w:b w:val="0"/>
          <w:i/>
          <w:iCs/>
          <w:sz w:val="32"/>
          <w:szCs w:val="32"/>
        </w:rPr>
        <w:t>".$</w:t>
      </w:r>
      <w:proofErr w:type="gramEnd"/>
      <w:r w:rsidRPr="00F339FF">
        <w:rPr>
          <w:b w:val="0"/>
          <w:i/>
          <w:iCs/>
          <w:sz w:val="32"/>
          <w:szCs w:val="32"/>
        </w:rPr>
        <w:t>id;</w:t>
      </w:r>
    </w:p>
    <w:p w14:paraId="6DFA36C7" w14:textId="77777777" w:rsidR="00F339FF" w:rsidRPr="00F339FF" w:rsidRDefault="00F339FF" w:rsidP="00F339FF">
      <w:pPr>
        <w:rPr>
          <w:b w:val="0"/>
          <w:i/>
          <w:iCs/>
          <w:sz w:val="32"/>
          <w:szCs w:val="32"/>
        </w:rPr>
      </w:pPr>
      <w:r w:rsidRPr="00F339FF">
        <w:rPr>
          <w:b w:val="0"/>
          <w:i/>
          <w:iCs/>
          <w:sz w:val="32"/>
          <w:szCs w:val="32"/>
        </w:rPr>
        <w:t xml:space="preserve">    $sql1 = "update art set likes = likes - 1 where Name = '$name'";</w:t>
      </w:r>
    </w:p>
    <w:p w14:paraId="331474D8"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w:t>
      </w:r>
      <w:proofErr w:type="spellStart"/>
      <w:r w:rsidRPr="00F339FF">
        <w:rPr>
          <w:b w:val="0"/>
          <w:i/>
          <w:iCs/>
          <w:sz w:val="32"/>
          <w:szCs w:val="32"/>
        </w:rPr>
        <w:t>sql</w:t>
      </w:r>
      <w:proofErr w:type="spellEnd"/>
      <w:r w:rsidRPr="00F339FF">
        <w:rPr>
          <w:b w:val="0"/>
          <w:i/>
          <w:iCs/>
          <w:sz w:val="32"/>
          <w:szCs w:val="32"/>
        </w:rPr>
        <w:t>);</w:t>
      </w:r>
    </w:p>
    <w:p w14:paraId="32D34262"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$sql1);</w:t>
      </w:r>
    </w:p>
    <w:p w14:paraId="6DA6811E" w14:textId="77777777" w:rsidR="00F339FF" w:rsidRPr="00F339FF" w:rsidRDefault="00F339FF" w:rsidP="00F339FF">
      <w:pPr>
        <w:rPr>
          <w:b w:val="0"/>
          <w:i/>
          <w:iCs/>
          <w:sz w:val="32"/>
          <w:szCs w:val="32"/>
        </w:rPr>
      </w:pPr>
      <w:r w:rsidRPr="00F339FF">
        <w:rPr>
          <w:b w:val="0"/>
          <w:i/>
          <w:iCs/>
          <w:sz w:val="32"/>
          <w:szCs w:val="32"/>
        </w:rPr>
        <w:t>?&gt;</w:t>
      </w:r>
    </w:p>
    <w:p w14:paraId="27B43BBC" w14:textId="77777777" w:rsidR="00F339FF" w:rsidRPr="00F339FF" w:rsidRDefault="00F339FF" w:rsidP="00F339FF">
      <w:pPr>
        <w:rPr>
          <w:b w:val="0"/>
          <w:i/>
          <w:iCs/>
          <w:sz w:val="32"/>
          <w:szCs w:val="32"/>
        </w:rPr>
      </w:pPr>
      <w:r w:rsidRPr="00F339FF">
        <w:rPr>
          <w:b w:val="0"/>
          <w:i/>
          <w:iCs/>
          <w:sz w:val="32"/>
          <w:szCs w:val="32"/>
        </w:rPr>
        <w:t>Edit Artist Details:</w:t>
      </w:r>
    </w:p>
    <w:p w14:paraId="48645B10" w14:textId="77777777" w:rsidR="00F339FF" w:rsidRPr="00F339FF" w:rsidRDefault="00F339FF" w:rsidP="00F339FF">
      <w:pPr>
        <w:rPr>
          <w:b w:val="0"/>
          <w:i/>
          <w:iCs/>
          <w:sz w:val="32"/>
          <w:szCs w:val="32"/>
        </w:rPr>
      </w:pPr>
      <w:r w:rsidRPr="00F339FF">
        <w:rPr>
          <w:b w:val="0"/>
          <w:i/>
          <w:iCs/>
          <w:sz w:val="32"/>
          <w:szCs w:val="32"/>
        </w:rPr>
        <w:lastRenderedPageBreak/>
        <w:t>&lt;?php</w:t>
      </w:r>
    </w:p>
    <w:p w14:paraId="4D063E64" w14:textId="77777777" w:rsidR="00F339FF" w:rsidRPr="00F339FF" w:rsidRDefault="00F339FF" w:rsidP="00F339FF">
      <w:pPr>
        <w:rPr>
          <w:b w:val="0"/>
          <w:i/>
          <w:iCs/>
          <w:sz w:val="32"/>
          <w:szCs w:val="32"/>
        </w:rPr>
      </w:pPr>
      <w:r w:rsidRPr="00F339FF">
        <w:rPr>
          <w:b w:val="0"/>
          <w:i/>
          <w:iCs/>
          <w:sz w:val="32"/>
          <w:szCs w:val="32"/>
        </w:rPr>
        <w:t xml:space="preserve">               $name = $_POST["name"];</w:t>
      </w:r>
    </w:p>
    <w:p w14:paraId="03946A68" w14:textId="77777777" w:rsidR="00F339FF" w:rsidRPr="00F339FF" w:rsidRDefault="00F339FF" w:rsidP="00F339FF">
      <w:pPr>
        <w:rPr>
          <w:b w:val="0"/>
          <w:i/>
          <w:iCs/>
          <w:sz w:val="32"/>
          <w:szCs w:val="32"/>
        </w:rPr>
      </w:pPr>
      <w:r w:rsidRPr="00F339FF">
        <w:rPr>
          <w:b w:val="0"/>
          <w:i/>
          <w:iCs/>
          <w:sz w:val="32"/>
          <w:szCs w:val="32"/>
        </w:rPr>
        <w:tab/>
        <w:t>$email = $_POST["email"];</w:t>
      </w:r>
    </w:p>
    <w:p w14:paraId="6FC2D6B8"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ph</w:t>
      </w:r>
      <w:proofErr w:type="spellEnd"/>
      <w:r w:rsidRPr="00F339FF">
        <w:rPr>
          <w:b w:val="0"/>
          <w:i/>
          <w:iCs/>
          <w:sz w:val="32"/>
          <w:szCs w:val="32"/>
        </w:rPr>
        <w:t xml:space="preserve"> = $_POST["</w:t>
      </w:r>
      <w:proofErr w:type="spellStart"/>
      <w:r w:rsidRPr="00F339FF">
        <w:rPr>
          <w:b w:val="0"/>
          <w:i/>
          <w:iCs/>
          <w:sz w:val="32"/>
          <w:szCs w:val="32"/>
        </w:rPr>
        <w:t>ph</w:t>
      </w:r>
      <w:proofErr w:type="spellEnd"/>
      <w:r w:rsidRPr="00F339FF">
        <w:rPr>
          <w:b w:val="0"/>
          <w:i/>
          <w:iCs/>
          <w:sz w:val="32"/>
          <w:szCs w:val="32"/>
        </w:rPr>
        <w:t>"];</w:t>
      </w:r>
    </w:p>
    <w:p w14:paraId="20B440DD" w14:textId="77777777" w:rsidR="00F339FF" w:rsidRPr="00F339FF" w:rsidRDefault="00F339FF" w:rsidP="00F339FF">
      <w:pPr>
        <w:rPr>
          <w:b w:val="0"/>
          <w:i/>
          <w:iCs/>
          <w:sz w:val="32"/>
          <w:szCs w:val="32"/>
        </w:rPr>
      </w:pPr>
      <w:r w:rsidRPr="00F339FF">
        <w:rPr>
          <w:b w:val="0"/>
          <w:i/>
          <w:iCs/>
          <w:sz w:val="32"/>
          <w:szCs w:val="32"/>
        </w:rPr>
        <w:tab/>
        <w:t>$user = $_POST["username"];</w:t>
      </w:r>
    </w:p>
    <w:p w14:paraId="3E29270A" w14:textId="77777777" w:rsidR="00F339FF" w:rsidRPr="00F339FF" w:rsidRDefault="00F339FF" w:rsidP="00F339FF">
      <w:pPr>
        <w:rPr>
          <w:b w:val="0"/>
          <w:i/>
          <w:iCs/>
          <w:sz w:val="32"/>
          <w:szCs w:val="32"/>
        </w:rPr>
      </w:pPr>
      <w:r w:rsidRPr="00F339FF">
        <w:rPr>
          <w:b w:val="0"/>
          <w:i/>
          <w:iCs/>
          <w:sz w:val="32"/>
          <w:szCs w:val="32"/>
        </w:rPr>
        <w:tab/>
        <w:t>$birth = $_POST["birth"];</w:t>
      </w:r>
    </w:p>
    <w:p w14:paraId="4BCB92C8"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"update artist set </w:t>
      </w:r>
      <w:proofErr w:type="spellStart"/>
      <w:r w:rsidRPr="00F339FF">
        <w:rPr>
          <w:b w:val="0"/>
          <w:i/>
          <w:iCs/>
          <w:sz w:val="32"/>
          <w:szCs w:val="32"/>
        </w:rPr>
        <w:t>pname</w:t>
      </w:r>
      <w:proofErr w:type="spellEnd"/>
      <w:r w:rsidRPr="00F339FF">
        <w:rPr>
          <w:b w:val="0"/>
          <w:i/>
          <w:iCs/>
          <w:sz w:val="32"/>
          <w:szCs w:val="32"/>
        </w:rPr>
        <w:t xml:space="preserve"> = '$</w:t>
      </w:r>
      <w:proofErr w:type="spellStart"/>
      <w:r w:rsidRPr="00F339FF">
        <w:rPr>
          <w:b w:val="0"/>
          <w:i/>
          <w:iCs/>
          <w:sz w:val="32"/>
          <w:szCs w:val="32"/>
        </w:rPr>
        <w:t>name</w:t>
      </w:r>
      <w:proofErr w:type="gramStart"/>
      <w:r w:rsidRPr="00F339FF">
        <w:rPr>
          <w:b w:val="0"/>
          <w:i/>
          <w:iCs/>
          <w:sz w:val="32"/>
          <w:szCs w:val="32"/>
        </w:rPr>
        <w:t>',Email</w:t>
      </w:r>
      <w:proofErr w:type="spellEnd"/>
      <w:proofErr w:type="gramEnd"/>
      <w:r w:rsidRPr="00F339FF">
        <w:rPr>
          <w:b w:val="0"/>
          <w:i/>
          <w:iCs/>
          <w:sz w:val="32"/>
          <w:szCs w:val="32"/>
        </w:rPr>
        <w:t xml:space="preserve"> = '$</w:t>
      </w:r>
      <w:proofErr w:type="spellStart"/>
      <w:r w:rsidRPr="00F339FF">
        <w:rPr>
          <w:b w:val="0"/>
          <w:i/>
          <w:iCs/>
          <w:sz w:val="32"/>
          <w:szCs w:val="32"/>
        </w:rPr>
        <w:t>email',Phone</w:t>
      </w:r>
      <w:proofErr w:type="spellEnd"/>
      <w:r w:rsidRPr="00F339FF">
        <w:rPr>
          <w:b w:val="0"/>
          <w:i/>
          <w:iCs/>
          <w:sz w:val="32"/>
          <w:szCs w:val="32"/>
        </w:rPr>
        <w:t xml:space="preserve"> = '$</w:t>
      </w:r>
      <w:proofErr w:type="spellStart"/>
      <w:r w:rsidRPr="00F339FF">
        <w:rPr>
          <w:b w:val="0"/>
          <w:i/>
          <w:iCs/>
          <w:sz w:val="32"/>
          <w:szCs w:val="32"/>
        </w:rPr>
        <w:t>ph</w:t>
      </w:r>
      <w:proofErr w:type="spellEnd"/>
      <w:r w:rsidRPr="00F339FF">
        <w:rPr>
          <w:b w:val="0"/>
          <w:i/>
          <w:iCs/>
          <w:sz w:val="32"/>
          <w:szCs w:val="32"/>
        </w:rPr>
        <w:t>', Username =      '$</w:t>
      </w:r>
      <w:proofErr w:type="spellStart"/>
      <w:r w:rsidRPr="00F339FF">
        <w:rPr>
          <w:b w:val="0"/>
          <w:i/>
          <w:iCs/>
          <w:sz w:val="32"/>
          <w:szCs w:val="32"/>
        </w:rPr>
        <w:t>user',Birthplace</w:t>
      </w:r>
      <w:proofErr w:type="spellEnd"/>
      <w:r w:rsidRPr="00F339FF">
        <w:rPr>
          <w:b w:val="0"/>
          <w:i/>
          <w:iCs/>
          <w:sz w:val="32"/>
          <w:szCs w:val="32"/>
        </w:rPr>
        <w:t xml:space="preserve"> = '$birth' where Id = ".$id;</w:t>
      </w:r>
    </w:p>
    <w:p w14:paraId="5BCAEEED" w14:textId="77777777" w:rsidR="00F339FF" w:rsidRPr="00F339FF" w:rsidRDefault="00F339FF" w:rsidP="00F339FF">
      <w:pPr>
        <w:rPr>
          <w:b w:val="0"/>
          <w:i/>
          <w:iCs/>
          <w:sz w:val="32"/>
          <w:szCs w:val="32"/>
        </w:rPr>
      </w:pPr>
      <w:r w:rsidRPr="00F339FF">
        <w:rPr>
          <w:b w:val="0"/>
          <w:i/>
          <w:iCs/>
          <w:sz w:val="32"/>
          <w:szCs w:val="32"/>
        </w:rPr>
        <w:t xml:space="preserve">           </w:t>
      </w:r>
      <w:proofErr w:type="gramStart"/>
      <w:r w:rsidRPr="00F339FF">
        <w:rPr>
          <w:b w:val="0"/>
          <w:i/>
          <w:iCs/>
          <w:sz w:val="32"/>
          <w:szCs w:val="32"/>
        </w:rPr>
        <w:t>header(</w:t>
      </w:r>
      <w:proofErr w:type="gramEnd"/>
      <w:r w:rsidRPr="00F339FF">
        <w:rPr>
          <w:b w:val="0"/>
          <w:i/>
          <w:iCs/>
          <w:sz w:val="32"/>
          <w:szCs w:val="32"/>
        </w:rPr>
        <w:t>"Location: http://localhost/Art/artist_details.php");</w:t>
      </w:r>
    </w:p>
    <w:p w14:paraId="133CE5FF" w14:textId="77777777" w:rsidR="00F339FF" w:rsidRPr="00F339FF" w:rsidRDefault="00F339FF" w:rsidP="00F339FF">
      <w:pPr>
        <w:rPr>
          <w:b w:val="0"/>
          <w:i/>
          <w:iCs/>
          <w:sz w:val="32"/>
          <w:szCs w:val="32"/>
        </w:rPr>
      </w:pPr>
      <w:r w:rsidRPr="00F339FF">
        <w:rPr>
          <w:b w:val="0"/>
          <w:i/>
          <w:iCs/>
          <w:sz w:val="32"/>
          <w:szCs w:val="32"/>
        </w:rPr>
        <w:t>?&gt;</w:t>
      </w:r>
    </w:p>
    <w:p w14:paraId="225030B2" w14:textId="77777777" w:rsidR="00F339FF" w:rsidRPr="00F339FF" w:rsidRDefault="00F339FF" w:rsidP="00F339FF">
      <w:pPr>
        <w:rPr>
          <w:i/>
          <w:iCs/>
          <w:sz w:val="32"/>
          <w:szCs w:val="32"/>
        </w:rPr>
      </w:pPr>
      <w:r w:rsidRPr="00F339FF">
        <w:rPr>
          <w:i/>
          <w:iCs/>
          <w:sz w:val="32"/>
          <w:szCs w:val="32"/>
        </w:rPr>
        <w:t>Edit Artist Details:</w:t>
      </w:r>
    </w:p>
    <w:p w14:paraId="7968D3F5" w14:textId="77777777" w:rsidR="00F339FF" w:rsidRPr="00F339FF" w:rsidRDefault="00F339FF" w:rsidP="00F339FF">
      <w:pPr>
        <w:rPr>
          <w:b w:val="0"/>
          <w:i/>
          <w:iCs/>
          <w:sz w:val="32"/>
          <w:szCs w:val="32"/>
        </w:rPr>
      </w:pPr>
      <w:r w:rsidRPr="00F339FF">
        <w:rPr>
          <w:b w:val="0"/>
          <w:i/>
          <w:iCs/>
          <w:sz w:val="32"/>
          <w:szCs w:val="32"/>
        </w:rPr>
        <w:t>&lt;?php</w:t>
      </w:r>
    </w:p>
    <w:p w14:paraId="45986028" w14:textId="77777777" w:rsidR="00F339FF" w:rsidRPr="00F339FF" w:rsidRDefault="00F339FF" w:rsidP="00F339FF">
      <w:pPr>
        <w:rPr>
          <w:b w:val="0"/>
          <w:i/>
          <w:iCs/>
          <w:sz w:val="32"/>
          <w:szCs w:val="32"/>
        </w:rPr>
      </w:pPr>
      <w:r w:rsidRPr="00F339FF">
        <w:rPr>
          <w:b w:val="0"/>
          <w:i/>
          <w:iCs/>
          <w:sz w:val="32"/>
          <w:szCs w:val="32"/>
        </w:rPr>
        <w:t xml:space="preserve">               $name = $_POST["name"];</w:t>
      </w:r>
    </w:p>
    <w:p w14:paraId="01ADA5A4" w14:textId="77777777" w:rsidR="00F339FF" w:rsidRPr="00F339FF" w:rsidRDefault="00F339FF" w:rsidP="00F339FF">
      <w:pPr>
        <w:rPr>
          <w:b w:val="0"/>
          <w:i/>
          <w:iCs/>
          <w:sz w:val="32"/>
          <w:szCs w:val="32"/>
        </w:rPr>
      </w:pPr>
      <w:r w:rsidRPr="00F339FF">
        <w:rPr>
          <w:b w:val="0"/>
          <w:i/>
          <w:iCs/>
          <w:sz w:val="32"/>
          <w:szCs w:val="32"/>
        </w:rPr>
        <w:tab/>
        <w:t>$email = $_POST["email"];</w:t>
      </w:r>
    </w:p>
    <w:p w14:paraId="7DB84683"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ph</w:t>
      </w:r>
      <w:proofErr w:type="spellEnd"/>
      <w:r w:rsidRPr="00F339FF">
        <w:rPr>
          <w:b w:val="0"/>
          <w:i/>
          <w:iCs/>
          <w:sz w:val="32"/>
          <w:szCs w:val="32"/>
        </w:rPr>
        <w:t xml:space="preserve"> = $_POST["</w:t>
      </w:r>
      <w:proofErr w:type="spellStart"/>
      <w:r w:rsidRPr="00F339FF">
        <w:rPr>
          <w:b w:val="0"/>
          <w:i/>
          <w:iCs/>
          <w:sz w:val="32"/>
          <w:szCs w:val="32"/>
        </w:rPr>
        <w:t>ph</w:t>
      </w:r>
      <w:proofErr w:type="spellEnd"/>
      <w:r w:rsidRPr="00F339FF">
        <w:rPr>
          <w:b w:val="0"/>
          <w:i/>
          <w:iCs/>
          <w:sz w:val="32"/>
          <w:szCs w:val="32"/>
        </w:rPr>
        <w:t>"];</w:t>
      </w:r>
    </w:p>
    <w:p w14:paraId="217609CD" w14:textId="77777777" w:rsidR="00F339FF" w:rsidRPr="00F339FF" w:rsidRDefault="00F339FF" w:rsidP="00F339FF">
      <w:pPr>
        <w:rPr>
          <w:b w:val="0"/>
          <w:i/>
          <w:iCs/>
          <w:sz w:val="32"/>
          <w:szCs w:val="32"/>
        </w:rPr>
      </w:pPr>
      <w:r w:rsidRPr="00F339FF">
        <w:rPr>
          <w:b w:val="0"/>
          <w:i/>
          <w:iCs/>
          <w:sz w:val="32"/>
          <w:szCs w:val="32"/>
        </w:rPr>
        <w:tab/>
        <w:t>$user = $_POST["username"];</w:t>
      </w:r>
    </w:p>
    <w:p w14:paraId="4862D1C4"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"update user set Name = '$</w:t>
      </w:r>
      <w:proofErr w:type="spellStart"/>
      <w:r w:rsidRPr="00F339FF">
        <w:rPr>
          <w:b w:val="0"/>
          <w:i/>
          <w:iCs/>
          <w:sz w:val="32"/>
          <w:szCs w:val="32"/>
        </w:rPr>
        <w:t>name</w:t>
      </w:r>
      <w:proofErr w:type="gramStart"/>
      <w:r w:rsidRPr="00F339FF">
        <w:rPr>
          <w:b w:val="0"/>
          <w:i/>
          <w:iCs/>
          <w:sz w:val="32"/>
          <w:szCs w:val="32"/>
        </w:rPr>
        <w:t>',Email</w:t>
      </w:r>
      <w:proofErr w:type="spellEnd"/>
      <w:proofErr w:type="gramEnd"/>
      <w:r w:rsidRPr="00F339FF">
        <w:rPr>
          <w:b w:val="0"/>
          <w:i/>
          <w:iCs/>
          <w:sz w:val="32"/>
          <w:szCs w:val="32"/>
        </w:rPr>
        <w:t xml:space="preserve"> = '$</w:t>
      </w:r>
      <w:proofErr w:type="spellStart"/>
      <w:r w:rsidRPr="00F339FF">
        <w:rPr>
          <w:b w:val="0"/>
          <w:i/>
          <w:iCs/>
          <w:sz w:val="32"/>
          <w:szCs w:val="32"/>
        </w:rPr>
        <w:t>email',Phone</w:t>
      </w:r>
      <w:proofErr w:type="spellEnd"/>
      <w:r w:rsidRPr="00F339FF">
        <w:rPr>
          <w:b w:val="0"/>
          <w:i/>
          <w:iCs/>
          <w:sz w:val="32"/>
          <w:szCs w:val="32"/>
        </w:rPr>
        <w:t xml:space="preserve"> = '$</w:t>
      </w:r>
      <w:proofErr w:type="spellStart"/>
      <w:r w:rsidRPr="00F339FF">
        <w:rPr>
          <w:b w:val="0"/>
          <w:i/>
          <w:iCs/>
          <w:sz w:val="32"/>
          <w:szCs w:val="32"/>
        </w:rPr>
        <w:t>ph</w:t>
      </w:r>
      <w:proofErr w:type="spellEnd"/>
      <w:r w:rsidRPr="00F339FF">
        <w:rPr>
          <w:b w:val="0"/>
          <w:i/>
          <w:iCs/>
          <w:sz w:val="32"/>
          <w:szCs w:val="32"/>
        </w:rPr>
        <w:t>',Username = '$user' where Id = ".$id;</w:t>
      </w:r>
    </w:p>
    <w:p w14:paraId="1216334F" w14:textId="77777777" w:rsidR="00F339FF" w:rsidRPr="00F339FF" w:rsidRDefault="00F339FF" w:rsidP="00F339FF">
      <w:pPr>
        <w:rPr>
          <w:b w:val="0"/>
          <w:i/>
          <w:iCs/>
          <w:sz w:val="32"/>
          <w:szCs w:val="32"/>
        </w:rPr>
      </w:pPr>
      <w:r w:rsidRPr="00F339FF">
        <w:rPr>
          <w:b w:val="0"/>
          <w:i/>
          <w:iCs/>
          <w:sz w:val="32"/>
          <w:szCs w:val="32"/>
        </w:rPr>
        <w:t xml:space="preserve">    $conn-&gt;query($</w:t>
      </w:r>
      <w:proofErr w:type="spellStart"/>
      <w:r w:rsidRPr="00F339FF">
        <w:rPr>
          <w:b w:val="0"/>
          <w:i/>
          <w:iCs/>
          <w:sz w:val="32"/>
          <w:szCs w:val="32"/>
        </w:rPr>
        <w:t>sql</w:t>
      </w:r>
      <w:proofErr w:type="spellEnd"/>
      <w:r w:rsidRPr="00F339FF">
        <w:rPr>
          <w:b w:val="0"/>
          <w:i/>
          <w:iCs/>
          <w:sz w:val="32"/>
          <w:szCs w:val="32"/>
        </w:rPr>
        <w:t>);</w:t>
      </w:r>
    </w:p>
    <w:p w14:paraId="78BB0EC6" w14:textId="77777777" w:rsidR="00F339FF" w:rsidRPr="00F339FF" w:rsidRDefault="00F339FF" w:rsidP="00F339FF">
      <w:pPr>
        <w:rPr>
          <w:b w:val="0"/>
          <w:i/>
          <w:iCs/>
          <w:sz w:val="32"/>
          <w:szCs w:val="32"/>
        </w:rPr>
      </w:pPr>
      <w:r w:rsidRPr="00F339FF">
        <w:rPr>
          <w:b w:val="0"/>
          <w:i/>
          <w:iCs/>
          <w:sz w:val="32"/>
          <w:szCs w:val="32"/>
        </w:rPr>
        <w:t xml:space="preserve">    </w:t>
      </w:r>
      <w:proofErr w:type="gramStart"/>
      <w:r w:rsidRPr="00F339FF">
        <w:rPr>
          <w:b w:val="0"/>
          <w:i/>
          <w:iCs/>
          <w:sz w:val="32"/>
          <w:szCs w:val="32"/>
        </w:rPr>
        <w:t>header(</w:t>
      </w:r>
      <w:proofErr w:type="gramEnd"/>
      <w:r w:rsidRPr="00F339FF">
        <w:rPr>
          <w:b w:val="0"/>
          <w:i/>
          <w:iCs/>
          <w:sz w:val="32"/>
          <w:szCs w:val="32"/>
        </w:rPr>
        <w:t xml:space="preserve">"Location: </w:t>
      </w:r>
      <w:hyperlink r:id="rId9" w:history="1">
        <w:r w:rsidRPr="00F339FF">
          <w:rPr>
            <w:rStyle w:val="Hyperlink"/>
            <w:b w:val="0"/>
            <w:i/>
            <w:iCs/>
            <w:sz w:val="32"/>
            <w:szCs w:val="32"/>
          </w:rPr>
          <w:t>http://localhost/Art/profile_user.php?q=".$id</w:t>
        </w:r>
      </w:hyperlink>
      <w:r w:rsidRPr="00F339FF">
        <w:rPr>
          <w:b w:val="0"/>
          <w:i/>
          <w:iCs/>
          <w:sz w:val="32"/>
          <w:szCs w:val="32"/>
        </w:rPr>
        <w:t>);</w:t>
      </w:r>
    </w:p>
    <w:p w14:paraId="3B32C129" w14:textId="77777777" w:rsidR="00F339FF" w:rsidRPr="00F339FF" w:rsidRDefault="00F339FF" w:rsidP="00F339FF">
      <w:pPr>
        <w:rPr>
          <w:b w:val="0"/>
          <w:i/>
          <w:iCs/>
          <w:sz w:val="32"/>
          <w:szCs w:val="32"/>
        </w:rPr>
      </w:pPr>
      <w:r w:rsidRPr="00F339FF">
        <w:rPr>
          <w:b w:val="0"/>
          <w:i/>
          <w:iCs/>
          <w:sz w:val="32"/>
          <w:szCs w:val="32"/>
        </w:rPr>
        <w:t>?&gt;</w:t>
      </w:r>
    </w:p>
    <w:p w14:paraId="252905DB" w14:textId="77777777" w:rsidR="00F339FF" w:rsidRPr="00F339FF" w:rsidRDefault="00F339FF" w:rsidP="00F339FF">
      <w:pPr>
        <w:rPr>
          <w:i/>
          <w:iCs/>
          <w:sz w:val="32"/>
          <w:szCs w:val="32"/>
        </w:rPr>
      </w:pPr>
      <w:r w:rsidRPr="00F339FF">
        <w:rPr>
          <w:i/>
          <w:iCs/>
          <w:sz w:val="32"/>
          <w:szCs w:val="32"/>
        </w:rPr>
        <w:t>Check login details of user:</w:t>
      </w:r>
    </w:p>
    <w:p w14:paraId="31D272BC" w14:textId="77777777" w:rsidR="00F339FF" w:rsidRPr="00F339FF" w:rsidRDefault="00F339FF" w:rsidP="00F339FF">
      <w:pPr>
        <w:rPr>
          <w:b w:val="0"/>
          <w:i/>
          <w:iCs/>
          <w:sz w:val="32"/>
          <w:szCs w:val="32"/>
        </w:rPr>
      </w:pPr>
      <w:r w:rsidRPr="00F339FF">
        <w:rPr>
          <w:b w:val="0"/>
          <w:i/>
          <w:iCs/>
          <w:sz w:val="32"/>
          <w:szCs w:val="32"/>
        </w:rPr>
        <w:t>&lt;?php</w:t>
      </w:r>
    </w:p>
    <w:p w14:paraId="71885768" w14:textId="77777777" w:rsidR="00F339FF" w:rsidRPr="00F339FF" w:rsidRDefault="00F339FF" w:rsidP="00F339FF">
      <w:pPr>
        <w:rPr>
          <w:b w:val="0"/>
          <w:i/>
          <w:iCs/>
          <w:sz w:val="32"/>
          <w:szCs w:val="32"/>
        </w:rPr>
      </w:pPr>
      <w:r w:rsidRPr="00F339FF">
        <w:rPr>
          <w:b w:val="0"/>
          <w:i/>
          <w:iCs/>
          <w:sz w:val="32"/>
          <w:szCs w:val="32"/>
        </w:rPr>
        <w:t xml:space="preserve">            $roll = $_POST["</w:t>
      </w:r>
      <w:proofErr w:type="spellStart"/>
      <w:r w:rsidRPr="00F339FF">
        <w:rPr>
          <w:b w:val="0"/>
          <w:i/>
          <w:iCs/>
          <w:sz w:val="32"/>
          <w:szCs w:val="32"/>
        </w:rPr>
        <w:t>rno</w:t>
      </w:r>
      <w:proofErr w:type="spellEnd"/>
      <w:r w:rsidRPr="00F339FF">
        <w:rPr>
          <w:b w:val="0"/>
          <w:i/>
          <w:iCs/>
          <w:sz w:val="32"/>
          <w:szCs w:val="32"/>
        </w:rPr>
        <w:t>"];</w:t>
      </w:r>
    </w:p>
    <w:p w14:paraId="168E2B11"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"SELECT </w:t>
      </w:r>
      <w:proofErr w:type="spellStart"/>
      <w:proofErr w:type="gramStart"/>
      <w:r w:rsidRPr="00F339FF">
        <w:rPr>
          <w:b w:val="0"/>
          <w:i/>
          <w:iCs/>
          <w:sz w:val="32"/>
          <w:szCs w:val="32"/>
        </w:rPr>
        <w:t>Password,Id</w:t>
      </w:r>
      <w:proofErr w:type="spellEnd"/>
      <w:proofErr w:type="gramEnd"/>
      <w:r w:rsidRPr="00F339FF">
        <w:rPr>
          <w:b w:val="0"/>
          <w:i/>
          <w:iCs/>
          <w:sz w:val="32"/>
          <w:szCs w:val="32"/>
        </w:rPr>
        <w:t xml:space="preserve"> FROM user WHERE Username='$roll'";</w:t>
      </w:r>
    </w:p>
    <w:p w14:paraId="6716EF6F" w14:textId="77777777" w:rsidR="00F339FF" w:rsidRPr="00F339FF" w:rsidRDefault="00F339FF" w:rsidP="00F339FF">
      <w:pPr>
        <w:rPr>
          <w:b w:val="0"/>
          <w:i/>
          <w:iCs/>
          <w:sz w:val="32"/>
          <w:szCs w:val="32"/>
        </w:rPr>
      </w:pPr>
      <w:r w:rsidRPr="00F339FF">
        <w:rPr>
          <w:b w:val="0"/>
          <w:i/>
          <w:iCs/>
          <w:sz w:val="32"/>
          <w:szCs w:val="32"/>
        </w:rPr>
        <w:tab/>
        <w:t>$result = $conn-&gt;query($</w:t>
      </w:r>
      <w:proofErr w:type="spellStart"/>
      <w:r w:rsidRPr="00F339FF">
        <w:rPr>
          <w:b w:val="0"/>
          <w:i/>
          <w:iCs/>
          <w:sz w:val="32"/>
          <w:szCs w:val="32"/>
        </w:rPr>
        <w:t>sql</w:t>
      </w:r>
      <w:proofErr w:type="spellEnd"/>
      <w:r w:rsidRPr="00F339FF">
        <w:rPr>
          <w:b w:val="0"/>
          <w:i/>
          <w:iCs/>
          <w:sz w:val="32"/>
          <w:szCs w:val="32"/>
        </w:rPr>
        <w:t>);</w:t>
      </w:r>
    </w:p>
    <w:p w14:paraId="75EC615E" w14:textId="77777777" w:rsidR="00F339FF" w:rsidRPr="00F339FF" w:rsidRDefault="00F339FF" w:rsidP="00F339FF">
      <w:pPr>
        <w:rPr>
          <w:b w:val="0"/>
          <w:i/>
          <w:iCs/>
          <w:sz w:val="32"/>
          <w:szCs w:val="32"/>
        </w:rPr>
      </w:pPr>
      <w:r w:rsidRPr="00F339FF">
        <w:rPr>
          <w:b w:val="0"/>
          <w:i/>
          <w:iCs/>
          <w:sz w:val="32"/>
          <w:szCs w:val="32"/>
        </w:rPr>
        <w:tab/>
        <w:t>if ($result-&gt;</w:t>
      </w:r>
      <w:proofErr w:type="spellStart"/>
      <w:r w:rsidRPr="00F339FF">
        <w:rPr>
          <w:b w:val="0"/>
          <w:i/>
          <w:iCs/>
          <w:sz w:val="32"/>
          <w:szCs w:val="32"/>
        </w:rPr>
        <w:t>num_rows</w:t>
      </w:r>
      <w:proofErr w:type="spellEnd"/>
      <w:r w:rsidRPr="00F339FF">
        <w:rPr>
          <w:b w:val="0"/>
          <w:i/>
          <w:iCs/>
          <w:sz w:val="32"/>
          <w:szCs w:val="32"/>
        </w:rPr>
        <w:t xml:space="preserve"> &gt; 0) {</w:t>
      </w:r>
    </w:p>
    <w:p w14:paraId="08605082" w14:textId="77777777" w:rsidR="00F339FF" w:rsidRPr="00F339FF" w:rsidRDefault="00F339FF" w:rsidP="00F339FF">
      <w:pPr>
        <w:rPr>
          <w:b w:val="0"/>
          <w:i/>
          <w:iCs/>
          <w:sz w:val="32"/>
          <w:szCs w:val="32"/>
        </w:rPr>
      </w:pPr>
      <w:r w:rsidRPr="00F339FF">
        <w:rPr>
          <w:b w:val="0"/>
          <w:i/>
          <w:iCs/>
          <w:sz w:val="32"/>
          <w:szCs w:val="32"/>
        </w:rPr>
        <w:tab/>
        <w:t xml:space="preserve">              $row = $result-&gt;</w:t>
      </w:r>
      <w:proofErr w:type="spellStart"/>
      <w:r w:rsidRPr="00F339FF">
        <w:rPr>
          <w:b w:val="0"/>
          <w:i/>
          <w:iCs/>
          <w:sz w:val="32"/>
          <w:szCs w:val="32"/>
        </w:rPr>
        <w:t>fetch_</w:t>
      </w:r>
      <w:proofErr w:type="gramStart"/>
      <w:r w:rsidRPr="00F339FF">
        <w:rPr>
          <w:b w:val="0"/>
          <w:i/>
          <w:iCs/>
          <w:sz w:val="32"/>
          <w:szCs w:val="32"/>
        </w:rPr>
        <w:t>assoc</w:t>
      </w:r>
      <w:proofErr w:type="spellEnd"/>
      <w:r w:rsidRPr="00F339FF">
        <w:rPr>
          <w:b w:val="0"/>
          <w:i/>
          <w:iCs/>
          <w:sz w:val="32"/>
          <w:szCs w:val="32"/>
        </w:rPr>
        <w:t>(</w:t>
      </w:r>
      <w:proofErr w:type="gramEnd"/>
      <w:r w:rsidRPr="00F339FF">
        <w:rPr>
          <w:b w:val="0"/>
          <w:i/>
          <w:iCs/>
          <w:sz w:val="32"/>
          <w:szCs w:val="32"/>
        </w:rPr>
        <w:t>);</w:t>
      </w:r>
    </w:p>
    <w:p w14:paraId="71FD3A5B"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$pass = $row["Password"];</w:t>
      </w:r>
    </w:p>
    <w:p w14:paraId="1AB49891"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$id = $row["Id"];</w:t>
      </w:r>
    </w:p>
    <w:p w14:paraId="1D4DAE8C"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$_SESSION["</w:t>
      </w:r>
      <w:proofErr w:type="spellStart"/>
      <w:r w:rsidRPr="00F339FF">
        <w:rPr>
          <w:b w:val="0"/>
          <w:i/>
          <w:iCs/>
          <w:sz w:val="32"/>
          <w:szCs w:val="32"/>
        </w:rPr>
        <w:t>uid</w:t>
      </w:r>
      <w:proofErr w:type="spellEnd"/>
      <w:r w:rsidRPr="00F339FF">
        <w:rPr>
          <w:b w:val="0"/>
          <w:i/>
          <w:iCs/>
          <w:sz w:val="32"/>
          <w:szCs w:val="32"/>
        </w:rPr>
        <w:t>"] = $id;</w:t>
      </w:r>
    </w:p>
    <w:p w14:paraId="482DE95B"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if(</w:t>
      </w:r>
      <w:proofErr w:type="spellStart"/>
      <w:r w:rsidRPr="00F339FF">
        <w:rPr>
          <w:b w:val="0"/>
          <w:i/>
          <w:iCs/>
          <w:sz w:val="32"/>
          <w:szCs w:val="32"/>
        </w:rPr>
        <w:t>strcmp</w:t>
      </w:r>
      <w:proofErr w:type="spellEnd"/>
      <w:r w:rsidRPr="00F339FF">
        <w:rPr>
          <w:b w:val="0"/>
          <w:i/>
          <w:iCs/>
          <w:sz w:val="32"/>
          <w:szCs w:val="32"/>
        </w:rPr>
        <w:t>($</w:t>
      </w:r>
      <w:proofErr w:type="spellStart"/>
      <w:proofErr w:type="gramStart"/>
      <w:r w:rsidRPr="00F339FF">
        <w:rPr>
          <w:b w:val="0"/>
          <w:i/>
          <w:iCs/>
          <w:sz w:val="32"/>
          <w:szCs w:val="32"/>
        </w:rPr>
        <w:t>pass,$</w:t>
      </w:r>
      <w:proofErr w:type="gramEnd"/>
      <w:r w:rsidRPr="00F339FF">
        <w:rPr>
          <w:b w:val="0"/>
          <w:i/>
          <w:iCs/>
          <w:sz w:val="32"/>
          <w:szCs w:val="32"/>
        </w:rPr>
        <w:t>_POST</w:t>
      </w:r>
      <w:proofErr w:type="spellEnd"/>
      <w:r w:rsidRPr="00F339FF">
        <w:rPr>
          <w:b w:val="0"/>
          <w:i/>
          <w:iCs/>
          <w:sz w:val="32"/>
          <w:szCs w:val="32"/>
        </w:rPr>
        <w:t>["</w:t>
      </w:r>
      <w:proofErr w:type="spellStart"/>
      <w:r w:rsidRPr="00F339FF">
        <w:rPr>
          <w:b w:val="0"/>
          <w:i/>
          <w:iCs/>
          <w:sz w:val="32"/>
          <w:szCs w:val="32"/>
        </w:rPr>
        <w:t>user_pwd</w:t>
      </w:r>
      <w:proofErr w:type="spellEnd"/>
      <w:r w:rsidRPr="00F339FF">
        <w:rPr>
          <w:b w:val="0"/>
          <w:i/>
          <w:iCs/>
          <w:sz w:val="32"/>
          <w:szCs w:val="32"/>
        </w:rPr>
        <w:t>"])==0){</w:t>
      </w:r>
    </w:p>
    <w:p w14:paraId="245E2040"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 xml:space="preserve">             </w:t>
      </w:r>
      <w:proofErr w:type="gramStart"/>
      <w:r w:rsidRPr="00F339FF">
        <w:rPr>
          <w:b w:val="0"/>
          <w:i/>
          <w:iCs/>
          <w:sz w:val="32"/>
          <w:szCs w:val="32"/>
        </w:rPr>
        <w:t>header(</w:t>
      </w:r>
      <w:proofErr w:type="gramEnd"/>
      <w:r w:rsidRPr="00F339FF">
        <w:rPr>
          <w:b w:val="0"/>
          <w:i/>
          <w:iCs/>
          <w:sz w:val="32"/>
          <w:szCs w:val="32"/>
        </w:rPr>
        <w:t>'Location: http://localhost/Art/user.php?t=all&amp;a=all&amp;s=Price'); }</w:t>
      </w:r>
    </w:p>
    <w:p w14:paraId="4A080912"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r>
      <w:r w:rsidRPr="00F339FF">
        <w:rPr>
          <w:b w:val="0"/>
          <w:i/>
          <w:iCs/>
          <w:sz w:val="32"/>
          <w:szCs w:val="32"/>
        </w:rPr>
        <w:tab/>
      </w:r>
      <w:proofErr w:type="gramStart"/>
      <w:r w:rsidRPr="00F339FF">
        <w:rPr>
          <w:b w:val="0"/>
          <w:i/>
          <w:iCs/>
          <w:sz w:val="32"/>
          <w:szCs w:val="32"/>
        </w:rPr>
        <w:t>else{</w:t>
      </w:r>
      <w:proofErr w:type="gramEnd"/>
    </w:p>
    <w:p w14:paraId="3150DEDE"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r>
      <w:r w:rsidRPr="00F339FF">
        <w:rPr>
          <w:b w:val="0"/>
          <w:i/>
          <w:iCs/>
          <w:sz w:val="32"/>
          <w:szCs w:val="32"/>
        </w:rPr>
        <w:tab/>
      </w:r>
      <w:r w:rsidRPr="00F339FF">
        <w:rPr>
          <w:b w:val="0"/>
          <w:i/>
          <w:iCs/>
          <w:sz w:val="32"/>
          <w:szCs w:val="32"/>
        </w:rPr>
        <w:tab/>
        <w:t>$</w:t>
      </w:r>
      <w:proofErr w:type="spellStart"/>
      <w:r w:rsidRPr="00F339FF">
        <w:rPr>
          <w:b w:val="0"/>
          <w:i/>
          <w:iCs/>
          <w:sz w:val="32"/>
          <w:szCs w:val="32"/>
        </w:rPr>
        <w:t>perr</w:t>
      </w:r>
      <w:proofErr w:type="spellEnd"/>
      <w:r w:rsidRPr="00F339FF">
        <w:rPr>
          <w:b w:val="0"/>
          <w:i/>
          <w:iCs/>
          <w:sz w:val="32"/>
          <w:szCs w:val="32"/>
        </w:rPr>
        <w:t xml:space="preserve"> = "*Invalid Password";</w:t>
      </w:r>
    </w:p>
    <w:p w14:paraId="0682B0A3"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w:t>
      </w:r>
    </w:p>
    <w:p w14:paraId="5EBF035A" w14:textId="77777777" w:rsidR="00F339FF" w:rsidRPr="00F339FF" w:rsidRDefault="00F339FF" w:rsidP="00F339FF">
      <w:pPr>
        <w:rPr>
          <w:b w:val="0"/>
          <w:i/>
          <w:iCs/>
          <w:sz w:val="32"/>
          <w:szCs w:val="32"/>
        </w:rPr>
      </w:pPr>
      <w:r w:rsidRPr="00F339FF">
        <w:rPr>
          <w:b w:val="0"/>
          <w:i/>
          <w:iCs/>
          <w:sz w:val="32"/>
          <w:szCs w:val="32"/>
        </w:rPr>
        <w:t>}</w:t>
      </w:r>
    </w:p>
    <w:p w14:paraId="60F07EFE" w14:textId="77777777" w:rsidR="00F339FF" w:rsidRPr="00F339FF" w:rsidRDefault="00F339FF" w:rsidP="00F339FF">
      <w:pPr>
        <w:rPr>
          <w:b w:val="0"/>
          <w:i/>
          <w:iCs/>
          <w:sz w:val="32"/>
          <w:szCs w:val="32"/>
        </w:rPr>
      </w:pPr>
      <w:r w:rsidRPr="00F339FF">
        <w:rPr>
          <w:b w:val="0"/>
          <w:i/>
          <w:iCs/>
          <w:sz w:val="32"/>
          <w:szCs w:val="32"/>
        </w:rPr>
        <w:t>?&gt;</w:t>
      </w:r>
    </w:p>
    <w:p w14:paraId="0544B450" w14:textId="77777777" w:rsidR="00F339FF" w:rsidRPr="00F339FF" w:rsidRDefault="00F339FF" w:rsidP="00F339FF">
      <w:pPr>
        <w:rPr>
          <w:i/>
          <w:iCs/>
          <w:sz w:val="32"/>
          <w:szCs w:val="32"/>
        </w:rPr>
      </w:pPr>
      <w:r w:rsidRPr="00F339FF">
        <w:rPr>
          <w:i/>
          <w:iCs/>
          <w:sz w:val="32"/>
          <w:szCs w:val="32"/>
        </w:rPr>
        <w:lastRenderedPageBreak/>
        <w:t>Check login details of artist:</w:t>
      </w:r>
    </w:p>
    <w:p w14:paraId="37C612F7" w14:textId="77777777" w:rsidR="00F339FF" w:rsidRPr="00F339FF" w:rsidRDefault="00F339FF" w:rsidP="00F339FF">
      <w:pPr>
        <w:rPr>
          <w:b w:val="0"/>
          <w:i/>
          <w:iCs/>
          <w:sz w:val="32"/>
          <w:szCs w:val="32"/>
        </w:rPr>
      </w:pPr>
      <w:r w:rsidRPr="00F339FF">
        <w:rPr>
          <w:b w:val="0"/>
          <w:i/>
          <w:iCs/>
          <w:sz w:val="32"/>
          <w:szCs w:val="32"/>
        </w:rPr>
        <w:t>&lt;?php</w:t>
      </w:r>
    </w:p>
    <w:p w14:paraId="44D26685" w14:textId="77777777" w:rsidR="00F339FF" w:rsidRPr="00F339FF" w:rsidRDefault="00F339FF" w:rsidP="00F339FF">
      <w:pPr>
        <w:rPr>
          <w:b w:val="0"/>
          <w:i/>
          <w:iCs/>
          <w:sz w:val="32"/>
          <w:szCs w:val="32"/>
        </w:rPr>
      </w:pPr>
      <w:r w:rsidRPr="00F339FF">
        <w:rPr>
          <w:b w:val="0"/>
          <w:i/>
          <w:iCs/>
          <w:sz w:val="32"/>
          <w:szCs w:val="32"/>
        </w:rPr>
        <w:t xml:space="preserve">            $roll = $_POST["</w:t>
      </w:r>
      <w:proofErr w:type="spellStart"/>
      <w:r w:rsidRPr="00F339FF">
        <w:rPr>
          <w:b w:val="0"/>
          <w:i/>
          <w:iCs/>
          <w:sz w:val="32"/>
          <w:szCs w:val="32"/>
        </w:rPr>
        <w:t>rno</w:t>
      </w:r>
      <w:proofErr w:type="spellEnd"/>
      <w:r w:rsidRPr="00F339FF">
        <w:rPr>
          <w:b w:val="0"/>
          <w:i/>
          <w:iCs/>
          <w:sz w:val="32"/>
          <w:szCs w:val="32"/>
        </w:rPr>
        <w:t>"];</w:t>
      </w:r>
    </w:p>
    <w:p w14:paraId="56B3DF85"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"SELECT </w:t>
      </w:r>
      <w:proofErr w:type="spellStart"/>
      <w:proofErr w:type="gramStart"/>
      <w:r w:rsidRPr="00F339FF">
        <w:rPr>
          <w:b w:val="0"/>
          <w:i/>
          <w:iCs/>
          <w:sz w:val="32"/>
          <w:szCs w:val="32"/>
        </w:rPr>
        <w:t>Password,Id</w:t>
      </w:r>
      <w:proofErr w:type="spellEnd"/>
      <w:proofErr w:type="gramEnd"/>
      <w:r w:rsidRPr="00F339FF">
        <w:rPr>
          <w:b w:val="0"/>
          <w:i/>
          <w:iCs/>
          <w:sz w:val="32"/>
          <w:szCs w:val="32"/>
        </w:rPr>
        <w:t xml:space="preserve"> FROM artist WHERE Username='$roll'";</w:t>
      </w:r>
    </w:p>
    <w:p w14:paraId="4D92DE09" w14:textId="77777777" w:rsidR="00F339FF" w:rsidRPr="00F339FF" w:rsidRDefault="00F339FF" w:rsidP="00F339FF">
      <w:pPr>
        <w:rPr>
          <w:b w:val="0"/>
          <w:i/>
          <w:iCs/>
          <w:sz w:val="32"/>
          <w:szCs w:val="32"/>
        </w:rPr>
      </w:pPr>
      <w:r w:rsidRPr="00F339FF">
        <w:rPr>
          <w:b w:val="0"/>
          <w:i/>
          <w:iCs/>
          <w:sz w:val="32"/>
          <w:szCs w:val="32"/>
        </w:rPr>
        <w:tab/>
        <w:t>$result = $conn-&gt;query($</w:t>
      </w:r>
      <w:proofErr w:type="spellStart"/>
      <w:r w:rsidRPr="00F339FF">
        <w:rPr>
          <w:b w:val="0"/>
          <w:i/>
          <w:iCs/>
          <w:sz w:val="32"/>
          <w:szCs w:val="32"/>
        </w:rPr>
        <w:t>sql</w:t>
      </w:r>
      <w:proofErr w:type="spellEnd"/>
      <w:r w:rsidRPr="00F339FF">
        <w:rPr>
          <w:b w:val="0"/>
          <w:i/>
          <w:iCs/>
          <w:sz w:val="32"/>
          <w:szCs w:val="32"/>
        </w:rPr>
        <w:t>);</w:t>
      </w:r>
    </w:p>
    <w:p w14:paraId="165CEE9E" w14:textId="77777777" w:rsidR="00F339FF" w:rsidRPr="00F339FF" w:rsidRDefault="00F339FF" w:rsidP="00F339FF">
      <w:pPr>
        <w:rPr>
          <w:b w:val="0"/>
          <w:i/>
          <w:iCs/>
          <w:sz w:val="32"/>
          <w:szCs w:val="32"/>
        </w:rPr>
      </w:pPr>
      <w:r w:rsidRPr="00F339FF">
        <w:rPr>
          <w:b w:val="0"/>
          <w:i/>
          <w:iCs/>
          <w:sz w:val="32"/>
          <w:szCs w:val="32"/>
        </w:rPr>
        <w:tab/>
        <w:t>if ($result-&gt;</w:t>
      </w:r>
      <w:proofErr w:type="spellStart"/>
      <w:r w:rsidRPr="00F339FF">
        <w:rPr>
          <w:b w:val="0"/>
          <w:i/>
          <w:iCs/>
          <w:sz w:val="32"/>
          <w:szCs w:val="32"/>
        </w:rPr>
        <w:t>num_rows</w:t>
      </w:r>
      <w:proofErr w:type="spellEnd"/>
      <w:r w:rsidRPr="00F339FF">
        <w:rPr>
          <w:b w:val="0"/>
          <w:i/>
          <w:iCs/>
          <w:sz w:val="32"/>
          <w:szCs w:val="32"/>
        </w:rPr>
        <w:t xml:space="preserve"> &gt; 0) {</w:t>
      </w:r>
    </w:p>
    <w:p w14:paraId="063AD3BB" w14:textId="77777777" w:rsidR="00F339FF" w:rsidRPr="00F339FF" w:rsidRDefault="00F339FF" w:rsidP="00F339FF">
      <w:pPr>
        <w:rPr>
          <w:b w:val="0"/>
          <w:i/>
          <w:iCs/>
          <w:sz w:val="32"/>
          <w:szCs w:val="32"/>
        </w:rPr>
      </w:pPr>
      <w:r w:rsidRPr="00F339FF">
        <w:rPr>
          <w:b w:val="0"/>
          <w:i/>
          <w:iCs/>
          <w:sz w:val="32"/>
          <w:szCs w:val="32"/>
        </w:rPr>
        <w:tab/>
        <w:t xml:space="preserve">              $row = $result-&gt;</w:t>
      </w:r>
      <w:proofErr w:type="spellStart"/>
      <w:r w:rsidRPr="00F339FF">
        <w:rPr>
          <w:b w:val="0"/>
          <w:i/>
          <w:iCs/>
          <w:sz w:val="32"/>
          <w:szCs w:val="32"/>
        </w:rPr>
        <w:t>fetch_</w:t>
      </w:r>
      <w:proofErr w:type="gramStart"/>
      <w:r w:rsidRPr="00F339FF">
        <w:rPr>
          <w:b w:val="0"/>
          <w:i/>
          <w:iCs/>
          <w:sz w:val="32"/>
          <w:szCs w:val="32"/>
        </w:rPr>
        <w:t>assoc</w:t>
      </w:r>
      <w:proofErr w:type="spellEnd"/>
      <w:r w:rsidRPr="00F339FF">
        <w:rPr>
          <w:b w:val="0"/>
          <w:i/>
          <w:iCs/>
          <w:sz w:val="32"/>
          <w:szCs w:val="32"/>
        </w:rPr>
        <w:t>(</w:t>
      </w:r>
      <w:proofErr w:type="gramEnd"/>
      <w:r w:rsidRPr="00F339FF">
        <w:rPr>
          <w:b w:val="0"/>
          <w:i/>
          <w:iCs/>
          <w:sz w:val="32"/>
          <w:szCs w:val="32"/>
        </w:rPr>
        <w:t>);</w:t>
      </w:r>
    </w:p>
    <w:p w14:paraId="19D9667B"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$pass = $row["Password"];</w:t>
      </w:r>
    </w:p>
    <w:p w14:paraId="443D4357"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$id = $row["Id"];</w:t>
      </w:r>
    </w:p>
    <w:p w14:paraId="7D4D4575"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$_SESSION["</w:t>
      </w:r>
      <w:proofErr w:type="spellStart"/>
      <w:r w:rsidRPr="00F339FF">
        <w:rPr>
          <w:b w:val="0"/>
          <w:i/>
          <w:iCs/>
          <w:sz w:val="32"/>
          <w:szCs w:val="32"/>
        </w:rPr>
        <w:t>uid</w:t>
      </w:r>
      <w:proofErr w:type="spellEnd"/>
      <w:r w:rsidRPr="00F339FF">
        <w:rPr>
          <w:b w:val="0"/>
          <w:i/>
          <w:iCs/>
          <w:sz w:val="32"/>
          <w:szCs w:val="32"/>
        </w:rPr>
        <w:t>"] = $id;</w:t>
      </w:r>
    </w:p>
    <w:p w14:paraId="186E8614"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if(</w:t>
      </w:r>
      <w:proofErr w:type="spellStart"/>
      <w:r w:rsidRPr="00F339FF">
        <w:rPr>
          <w:b w:val="0"/>
          <w:i/>
          <w:iCs/>
          <w:sz w:val="32"/>
          <w:szCs w:val="32"/>
        </w:rPr>
        <w:t>strcmp</w:t>
      </w:r>
      <w:proofErr w:type="spellEnd"/>
      <w:r w:rsidRPr="00F339FF">
        <w:rPr>
          <w:b w:val="0"/>
          <w:i/>
          <w:iCs/>
          <w:sz w:val="32"/>
          <w:szCs w:val="32"/>
        </w:rPr>
        <w:t>($</w:t>
      </w:r>
      <w:proofErr w:type="spellStart"/>
      <w:proofErr w:type="gramStart"/>
      <w:r w:rsidRPr="00F339FF">
        <w:rPr>
          <w:b w:val="0"/>
          <w:i/>
          <w:iCs/>
          <w:sz w:val="32"/>
          <w:szCs w:val="32"/>
        </w:rPr>
        <w:t>pass,$</w:t>
      </w:r>
      <w:proofErr w:type="gramEnd"/>
      <w:r w:rsidRPr="00F339FF">
        <w:rPr>
          <w:b w:val="0"/>
          <w:i/>
          <w:iCs/>
          <w:sz w:val="32"/>
          <w:szCs w:val="32"/>
        </w:rPr>
        <w:t>_POST</w:t>
      </w:r>
      <w:proofErr w:type="spellEnd"/>
      <w:r w:rsidRPr="00F339FF">
        <w:rPr>
          <w:b w:val="0"/>
          <w:i/>
          <w:iCs/>
          <w:sz w:val="32"/>
          <w:szCs w:val="32"/>
        </w:rPr>
        <w:t>["</w:t>
      </w:r>
      <w:proofErr w:type="spellStart"/>
      <w:r w:rsidRPr="00F339FF">
        <w:rPr>
          <w:b w:val="0"/>
          <w:i/>
          <w:iCs/>
          <w:sz w:val="32"/>
          <w:szCs w:val="32"/>
        </w:rPr>
        <w:t>user_pwd</w:t>
      </w:r>
      <w:proofErr w:type="spellEnd"/>
      <w:r w:rsidRPr="00F339FF">
        <w:rPr>
          <w:b w:val="0"/>
          <w:i/>
          <w:iCs/>
          <w:sz w:val="32"/>
          <w:szCs w:val="32"/>
        </w:rPr>
        <w:t>"])==0){</w:t>
      </w:r>
    </w:p>
    <w:p w14:paraId="631A6862"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 xml:space="preserve">             </w:t>
      </w:r>
      <w:proofErr w:type="gramStart"/>
      <w:r w:rsidRPr="00F339FF">
        <w:rPr>
          <w:b w:val="0"/>
          <w:i/>
          <w:iCs/>
          <w:sz w:val="32"/>
          <w:szCs w:val="32"/>
        </w:rPr>
        <w:t>header(</w:t>
      </w:r>
      <w:proofErr w:type="gramEnd"/>
      <w:r w:rsidRPr="00F339FF">
        <w:rPr>
          <w:b w:val="0"/>
          <w:i/>
          <w:iCs/>
          <w:sz w:val="32"/>
          <w:szCs w:val="32"/>
        </w:rPr>
        <w:t>'Location: http://localhost/Art/user.php?t=all&amp;a=all&amp;s=Price'); }</w:t>
      </w:r>
    </w:p>
    <w:p w14:paraId="07235D82"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r>
      <w:r w:rsidRPr="00F339FF">
        <w:rPr>
          <w:b w:val="0"/>
          <w:i/>
          <w:iCs/>
          <w:sz w:val="32"/>
          <w:szCs w:val="32"/>
        </w:rPr>
        <w:tab/>
      </w:r>
      <w:proofErr w:type="gramStart"/>
      <w:r w:rsidRPr="00F339FF">
        <w:rPr>
          <w:b w:val="0"/>
          <w:i/>
          <w:iCs/>
          <w:sz w:val="32"/>
          <w:szCs w:val="32"/>
        </w:rPr>
        <w:t>else{</w:t>
      </w:r>
      <w:proofErr w:type="gramEnd"/>
    </w:p>
    <w:p w14:paraId="72C6F8E6"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r>
      <w:r w:rsidRPr="00F339FF">
        <w:rPr>
          <w:b w:val="0"/>
          <w:i/>
          <w:iCs/>
          <w:sz w:val="32"/>
          <w:szCs w:val="32"/>
        </w:rPr>
        <w:tab/>
      </w:r>
      <w:r w:rsidRPr="00F339FF">
        <w:rPr>
          <w:b w:val="0"/>
          <w:i/>
          <w:iCs/>
          <w:sz w:val="32"/>
          <w:szCs w:val="32"/>
        </w:rPr>
        <w:tab/>
        <w:t>$</w:t>
      </w:r>
      <w:proofErr w:type="spellStart"/>
      <w:r w:rsidRPr="00F339FF">
        <w:rPr>
          <w:b w:val="0"/>
          <w:i/>
          <w:iCs/>
          <w:sz w:val="32"/>
          <w:szCs w:val="32"/>
        </w:rPr>
        <w:t>perr</w:t>
      </w:r>
      <w:proofErr w:type="spellEnd"/>
      <w:r w:rsidRPr="00F339FF">
        <w:rPr>
          <w:b w:val="0"/>
          <w:i/>
          <w:iCs/>
          <w:sz w:val="32"/>
          <w:szCs w:val="32"/>
        </w:rPr>
        <w:t xml:space="preserve"> = "*Invalid Password";</w:t>
      </w:r>
    </w:p>
    <w:p w14:paraId="564783FE"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w:t>
      </w:r>
    </w:p>
    <w:p w14:paraId="109F8B9B" w14:textId="77777777" w:rsidR="00F339FF" w:rsidRPr="00F339FF" w:rsidRDefault="00F339FF" w:rsidP="00F339FF">
      <w:pPr>
        <w:rPr>
          <w:b w:val="0"/>
          <w:i/>
          <w:iCs/>
          <w:sz w:val="32"/>
          <w:szCs w:val="32"/>
        </w:rPr>
      </w:pPr>
      <w:r w:rsidRPr="00F339FF">
        <w:rPr>
          <w:b w:val="0"/>
          <w:i/>
          <w:iCs/>
          <w:sz w:val="32"/>
          <w:szCs w:val="32"/>
        </w:rPr>
        <w:t>}</w:t>
      </w:r>
    </w:p>
    <w:p w14:paraId="53BB751A" w14:textId="77777777" w:rsidR="00F339FF" w:rsidRPr="00F339FF" w:rsidRDefault="00F339FF" w:rsidP="00F339FF">
      <w:pPr>
        <w:rPr>
          <w:b w:val="0"/>
          <w:i/>
          <w:iCs/>
          <w:sz w:val="32"/>
          <w:szCs w:val="32"/>
        </w:rPr>
      </w:pPr>
      <w:r w:rsidRPr="00F339FF">
        <w:rPr>
          <w:b w:val="0"/>
          <w:i/>
          <w:iCs/>
          <w:sz w:val="32"/>
          <w:szCs w:val="32"/>
        </w:rPr>
        <w:t>?&gt;</w:t>
      </w:r>
    </w:p>
    <w:p w14:paraId="59883E56" w14:textId="77777777" w:rsidR="00F339FF" w:rsidRPr="00F339FF" w:rsidRDefault="00F339FF" w:rsidP="00F339FF">
      <w:pPr>
        <w:rPr>
          <w:i/>
          <w:iCs/>
          <w:sz w:val="32"/>
          <w:szCs w:val="32"/>
        </w:rPr>
      </w:pPr>
      <w:r w:rsidRPr="00F339FF">
        <w:rPr>
          <w:i/>
          <w:iCs/>
          <w:sz w:val="32"/>
          <w:szCs w:val="32"/>
        </w:rPr>
        <w:t>Like a Painting:</w:t>
      </w:r>
    </w:p>
    <w:p w14:paraId="5ACC458D" w14:textId="77777777" w:rsidR="00F339FF" w:rsidRPr="00F339FF" w:rsidRDefault="00F339FF" w:rsidP="00F339FF">
      <w:pPr>
        <w:rPr>
          <w:b w:val="0"/>
          <w:i/>
          <w:iCs/>
          <w:sz w:val="32"/>
          <w:szCs w:val="32"/>
        </w:rPr>
      </w:pPr>
      <w:r w:rsidRPr="00F339FF">
        <w:rPr>
          <w:b w:val="0"/>
          <w:i/>
          <w:iCs/>
          <w:sz w:val="32"/>
          <w:szCs w:val="32"/>
        </w:rPr>
        <w:t>&lt;?php</w:t>
      </w:r>
    </w:p>
    <w:p w14:paraId="69952A08" w14:textId="77777777" w:rsidR="00F339FF" w:rsidRPr="00F339FF" w:rsidRDefault="00F339FF" w:rsidP="00F339FF">
      <w:pPr>
        <w:rPr>
          <w:b w:val="0"/>
          <w:i/>
          <w:iCs/>
          <w:sz w:val="32"/>
          <w:szCs w:val="32"/>
        </w:rPr>
      </w:pPr>
      <w:r w:rsidRPr="00F339FF">
        <w:rPr>
          <w:b w:val="0"/>
          <w:i/>
          <w:iCs/>
          <w:sz w:val="32"/>
          <w:szCs w:val="32"/>
        </w:rPr>
        <w:t>$name = $_REQUEST["q"];</w:t>
      </w:r>
    </w:p>
    <w:p w14:paraId="1A7A5FC2" w14:textId="77777777" w:rsidR="00F339FF" w:rsidRPr="00F339FF" w:rsidRDefault="00F339FF" w:rsidP="00F339FF">
      <w:pPr>
        <w:rPr>
          <w:b w:val="0"/>
          <w:i/>
          <w:iCs/>
          <w:sz w:val="32"/>
          <w:szCs w:val="32"/>
        </w:rPr>
      </w:pPr>
      <w:r w:rsidRPr="00F339FF">
        <w:rPr>
          <w:b w:val="0"/>
          <w:i/>
          <w:iCs/>
          <w:sz w:val="32"/>
          <w:szCs w:val="32"/>
        </w:rPr>
        <w:t xml:space="preserve">    $id = $_REQUEST["p"];</w:t>
      </w:r>
    </w:p>
    <w:p w14:paraId="63B849B3"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sql</w:t>
      </w:r>
      <w:proofErr w:type="spellEnd"/>
      <w:r w:rsidRPr="00F339FF">
        <w:rPr>
          <w:b w:val="0"/>
          <w:i/>
          <w:iCs/>
          <w:sz w:val="32"/>
          <w:szCs w:val="32"/>
        </w:rPr>
        <w:t xml:space="preserve"> = "insert into liked values(</w:t>
      </w:r>
      <w:proofErr w:type="gramStart"/>
      <w:r w:rsidRPr="00F339FF">
        <w:rPr>
          <w:b w:val="0"/>
          <w:i/>
          <w:iCs/>
          <w:sz w:val="32"/>
          <w:szCs w:val="32"/>
        </w:rPr>
        <w:t>".$</w:t>
      </w:r>
      <w:proofErr w:type="spellStart"/>
      <w:proofErr w:type="gramEnd"/>
      <w:r w:rsidRPr="00F339FF">
        <w:rPr>
          <w:b w:val="0"/>
          <w:i/>
          <w:iCs/>
          <w:sz w:val="32"/>
          <w:szCs w:val="32"/>
        </w:rPr>
        <w:t>id.",'$name</w:t>
      </w:r>
      <w:proofErr w:type="spellEnd"/>
      <w:r w:rsidRPr="00F339FF">
        <w:rPr>
          <w:b w:val="0"/>
          <w:i/>
          <w:iCs/>
          <w:sz w:val="32"/>
          <w:szCs w:val="32"/>
        </w:rPr>
        <w:t>')";</w:t>
      </w:r>
    </w:p>
    <w:p w14:paraId="2FF04905" w14:textId="77777777" w:rsidR="00F339FF" w:rsidRPr="00F339FF" w:rsidRDefault="00F339FF" w:rsidP="00F339FF">
      <w:pPr>
        <w:rPr>
          <w:b w:val="0"/>
          <w:i/>
          <w:iCs/>
          <w:sz w:val="32"/>
          <w:szCs w:val="32"/>
        </w:rPr>
      </w:pPr>
      <w:r w:rsidRPr="00F339FF">
        <w:rPr>
          <w:b w:val="0"/>
          <w:i/>
          <w:iCs/>
          <w:sz w:val="32"/>
          <w:szCs w:val="32"/>
        </w:rPr>
        <w:t xml:space="preserve">    $sql1 = "update art set likes = likes + 1 where Name = '$name'";</w:t>
      </w:r>
    </w:p>
    <w:p w14:paraId="302E1B5C"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w:t>
      </w:r>
      <w:proofErr w:type="spellStart"/>
      <w:r w:rsidRPr="00F339FF">
        <w:rPr>
          <w:b w:val="0"/>
          <w:i/>
          <w:iCs/>
          <w:sz w:val="32"/>
          <w:szCs w:val="32"/>
        </w:rPr>
        <w:t>sql</w:t>
      </w:r>
      <w:proofErr w:type="spellEnd"/>
      <w:r w:rsidRPr="00F339FF">
        <w:rPr>
          <w:b w:val="0"/>
          <w:i/>
          <w:iCs/>
          <w:sz w:val="32"/>
          <w:szCs w:val="32"/>
        </w:rPr>
        <w:t>);</w:t>
      </w:r>
    </w:p>
    <w:p w14:paraId="73DC6A64"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$sql1);</w:t>
      </w:r>
    </w:p>
    <w:p w14:paraId="69EA7397" w14:textId="77777777" w:rsidR="00F339FF" w:rsidRPr="00F339FF" w:rsidRDefault="00F339FF" w:rsidP="00F339FF">
      <w:pPr>
        <w:rPr>
          <w:b w:val="0"/>
          <w:i/>
          <w:iCs/>
          <w:sz w:val="32"/>
          <w:szCs w:val="32"/>
        </w:rPr>
      </w:pPr>
      <w:r w:rsidRPr="00F339FF">
        <w:rPr>
          <w:b w:val="0"/>
          <w:i/>
          <w:iCs/>
          <w:sz w:val="32"/>
          <w:szCs w:val="32"/>
        </w:rPr>
        <w:t>?&gt;</w:t>
      </w:r>
    </w:p>
    <w:p w14:paraId="62614C08" w14:textId="77777777" w:rsidR="00F339FF" w:rsidRPr="00F339FF" w:rsidRDefault="00F339FF" w:rsidP="00F339FF">
      <w:pPr>
        <w:rPr>
          <w:i/>
          <w:iCs/>
          <w:sz w:val="32"/>
          <w:szCs w:val="32"/>
        </w:rPr>
      </w:pPr>
      <w:r w:rsidRPr="00F339FF">
        <w:rPr>
          <w:i/>
          <w:iCs/>
          <w:sz w:val="32"/>
          <w:szCs w:val="32"/>
        </w:rPr>
        <w:t>Show user details:</w:t>
      </w:r>
    </w:p>
    <w:p w14:paraId="49AEC97D" w14:textId="77777777" w:rsidR="00F339FF" w:rsidRPr="00F339FF" w:rsidRDefault="00F339FF" w:rsidP="00F339FF">
      <w:pPr>
        <w:rPr>
          <w:b w:val="0"/>
          <w:i/>
          <w:iCs/>
          <w:sz w:val="32"/>
          <w:szCs w:val="32"/>
        </w:rPr>
      </w:pPr>
      <w:r w:rsidRPr="00F339FF">
        <w:rPr>
          <w:b w:val="0"/>
          <w:i/>
          <w:iCs/>
          <w:sz w:val="32"/>
          <w:szCs w:val="32"/>
        </w:rPr>
        <w:t>&lt;?php</w:t>
      </w:r>
    </w:p>
    <w:p w14:paraId="5174A08B" w14:textId="77777777" w:rsidR="00F339FF" w:rsidRPr="00F339FF" w:rsidRDefault="00F339FF" w:rsidP="00F339FF">
      <w:pPr>
        <w:rPr>
          <w:b w:val="0"/>
          <w:i/>
          <w:iCs/>
          <w:sz w:val="32"/>
          <w:szCs w:val="32"/>
        </w:rPr>
      </w:pPr>
      <w:r w:rsidRPr="00F339FF">
        <w:rPr>
          <w:b w:val="0"/>
          <w:i/>
          <w:iCs/>
          <w:sz w:val="32"/>
          <w:szCs w:val="32"/>
        </w:rPr>
        <w:t>$</w:t>
      </w:r>
      <w:proofErr w:type="spellStart"/>
      <w:r w:rsidRPr="00F339FF">
        <w:rPr>
          <w:b w:val="0"/>
          <w:i/>
          <w:iCs/>
          <w:sz w:val="32"/>
          <w:szCs w:val="32"/>
        </w:rPr>
        <w:t>sql</w:t>
      </w:r>
      <w:proofErr w:type="spellEnd"/>
      <w:r w:rsidRPr="00F339FF">
        <w:rPr>
          <w:b w:val="0"/>
          <w:i/>
          <w:iCs/>
          <w:sz w:val="32"/>
          <w:szCs w:val="32"/>
        </w:rPr>
        <w:t xml:space="preserve"> = "select * from user where Id = </w:t>
      </w:r>
      <w:proofErr w:type="gramStart"/>
      <w:r w:rsidRPr="00F339FF">
        <w:rPr>
          <w:b w:val="0"/>
          <w:i/>
          <w:iCs/>
          <w:sz w:val="32"/>
          <w:szCs w:val="32"/>
        </w:rPr>
        <w:t>".$</w:t>
      </w:r>
      <w:proofErr w:type="spellStart"/>
      <w:proofErr w:type="gramEnd"/>
      <w:r w:rsidRPr="00F339FF">
        <w:rPr>
          <w:b w:val="0"/>
          <w:i/>
          <w:iCs/>
          <w:sz w:val="32"/>
          <w:szCs w:val="32"/>
        </w:rPr>
        <w:t>userid</w:t>
      </w:r>
      <w:proofErr w:type="spellEnd"/>
      <w:r w:rsidRPr="00F339FF">
        <w:rPr>
          <w:b w:val="0"/>
          <w:i/>
          <w:iCs/>
          <w:sz w:val="32"/>
          <w:szCs w:val="32"/>
        </w:rPr>
        <w:t>;</w:t>
      </w:r>
    </w:p>
    <w:p w14:paraId="023FD010" w14:textId="77777777" w:rsidR="00F339FF" w:rsidRPr="00F339FF" w:rsidRDefault="00F339FF" w:rsidP="00F339FF">
      <w:pPr>
        <w:rPr>
          <w:b w:val="0"/>
          <w:i/>
          <w:iCs/>
          <w:sz w:val="32"/>
          <w:szCs w:val="32"/>
        </w:rPr>
      </w:pPr>
      <w:r w:rsidRPr="00F339FF">
        <w:rPr>
          <w:b w:val="0"/>
          <w:i/>
          <w:iCs/>
          <w:sz w:val="32"/>
          <w:szCs w:val="32"/>
        </w:rPr>
        <w:t xml:space="preserve">$res =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w:t>
      </w:r>
      <w:proofErr w:type="spellStart"/>
      <w:r w:rsidRPr="00F339FF">
        <w:rPr>
          <w:b w:val="0"/>
          <w:i/>
          <w:iCs/>
          <w:sz w:val="32"/>
          <w:szCs w:val="32"/>
        </w:rPr>
        <w:t>sql</w:t>
      </w:r>
      <w:proofErr w:type="spellEnd"/>
      <w:r w:rsidRPr="00F339FF">
        <w:rPr>
          <w:b w:val="0"/>
          <w:i/>
          <w:iCs/>
          <w:sz w:val="32"/>
          <w:szCs w:val="32"/>
        </w:rPr>
        <w:t>);</w:t>
      </w:r>
    </w:p>
    <w:p w14:paraId="651DA7F0" w14:textId="77777777" w:rsidR="00F339FF" w:rsidRPr="00F339FF" w:rsidRDefault="00F339FF" w:rsidP="00F339FF">
      <w:pPr>
        <w:rPr>
          <w:b w:val="0"/>
          <w:i/>
          <w:iCs/>
          <w:sz w:val="32"/>
          <w:szCs w:val="32"/>
        </w:rPr>
      </w:pPr>
      <w:r w:rsidRPr="00F339FF">
        <w:rPr>
          <w:b w:val="0"/>
          <w:i/>
          <w:iCs/>
          <w:sz w:val="32"/>
          <w:szCs w:val="32"/>
        </w:rPr>
        <w:t xml:space="preserve">$row = </w:t>
      </w:r>
      <w:proofErr w:type="spellStart"/>
      <w:r w:rsidRPr="00F339FF">
        <w:rPr>
          <w:b w:val="0"/>
          <w:i/>
          <w:iCs/>
          <w:sz w:val="32"/>
          <w:szCs w:val="32"/>
        </w:rPr>
        <w:t>mysqli_fetch_assoc</w:t>
      </w:r>
      <w:proofErr w:type="spellEnd"/>
      <w:r w:rsidRPr="00F339FF">
        <w:rPr>
          <w:b w:val="0"/>
          <w:i/>
          <w:iCs/>
          <w:sz w:val="32"/>
          <w:szCs w:val="32"/>
        </w:rPr>
        <w:t>($res);</w:t>
      </w:r>
    </w:p>
    <w:p w14:paraId="3DC08FE3" w14:textId="77777777" w:rsidR="00F339FF" w:rsidRPr="00F339FF" w:rsidRDefault="00F339FF" w:rsidP="00F339FF">
      <w:pPr>
        <w:rPr>
          <w:b w:val="0"/>
          <w:i/>
          <w:iCs/>
          <w:sz w:val="32"/>
          <w:szCs w:val="32"/>
        </w:rPr>
      </w:pPr>
      <w:r w:rsidRPr="00F339FF">
        <w:rPr>
          <w:b w:val="0"/>
          <w:i/>
          <w:iCs/>
          <w:sz w:val="32"/>
          <w:szCs w:val="32"/>
        </w:rPr>
        <w:t>?&gt;</w:t>
      </w:r>
    </w:p>
    <w:p w14:paraId="1F5CBEF3" w14:textId="77777777" w:rsidR="00F339FF" w:rsidRPr="00F339FF" w:rsidRDefault="00F339FF" w:rsidP="00F339FF">
      <w:pPr>
        <w:rPr>
          <w:b w:val="0"/>
          <w:i/>
          <w:iCs/>
          <w:sz w:val="32"/>
          <w:szCs w:val="32"/>
        </w:rPr>
      </w:pPr>
      <w:proofErr w:type="spellStart"/>
      <w:r w:rsidRPr="00F339FF">
        <w:rPr>
          <w:b w:val="0"/>
          <w:i/>
          <w:iCs/>
          <w:sz w:val="32"/>
          <w:szCs w:val="32"/>
        </w:rPr>
        <w:t>Resisteration</w:t>
      </w:r>
      <w:proofErr w:type="spellEnd"/>
      <w:r w:rsidRPr="00F339FF">
        <w:rPr>
          <w:b w:val="0"/>
          <w:i/>
          <w:iCs/>
          <w:sz w:val="32"/>
          <w:szCs w:val="32"/>
        </w:rPr>
        <w:t xml:space="preserve"> of User:</w:t>
      </w:r>
    </w:p>
    <w:p w14:paraId="44162EB1" w14:textId="77777777" w:rsidR="00F339FF" w:rsidRPr="00F339FF" w:rsidRDefault="00F339FF" w:rsidP="00F339FF">
      <w:pPr>
        <w:rPr>
          <w:b w:val="0"/>
          <w:i/>
          <w:iCs/>
          <w:sz w:val="32"/>
          <w:szCs w:val="32"/>
        </w:rPr>
      </w:pPr>
      <w:r w:rsidRPr="00F339FF">
        <w:rPr>
          <w:b w:val="0"/>
          <w:i/>
          <w:iCs/>
          <w:sz w:val="32"/>
          <w:szCs w:val="32"/>
        </w:rPr>
        <w:t>&lt;?php</w:t>
      </w:r>
    </w:p>
    <w:p w14:paraId="220A21E8" w14:textId="77777777" w:rsidR="00F339FF" w:rsidRPr="00F339FF" w:rsidRDefault="00F339FF" w:rsidP="00F339FF">
      <w:pPr>
        <w:rPr>
          <w:b w:val="0"/>
          <w:i/>
          <w:iCs/>
          <w:sz w:val="32"/>
          <w:szCs w:val="32"/>
        </w:rPr>
      </w:pPr>
      <w:r w:rsidRPr="00F339FF">
        <w:rPr>
          <w:b w:val="0"/>
          <w:i/>
          <w:iCs/>
          <w:sz w:val="32"/>
          <w:szCs w:val="32"/>
        </w:rPr>
        <w:tab/>
        <w:t>$name = $_POST["name"];</w:t>
      </w:r>
    </w:p>
    <w:p w14:paraId="79C38071" w14:textId="77777777" w:rsidR="00F339FF" w:rsidRPr="00F339FF" w:rsidRDefault="00F339FF" w:rsidP="00F339FF">
      <w:pPr>
        <w:rPr>
          <w:b w:val="0"/>
          <w:i/>
          <w:iCs/>
          <w:sz w:val="32"/>
          <w:szCs w:val="32"/>
        </w:rPr>
      </w:pPr>
      <w:r w:rsidRPr="00F339FF">
        <w:rPr>
          <w:b w:val="0"/>
          <w:i/>
          <w:iCs/>
          <w:sz w:val="32"/>
          <w:szCs w:val="32"/>
        </w:rPr>
        <w:tab/>
        <w:t>$email = $_POST["email"];</w:t>
      </w:r>
    </w:p>
    <w:p w14:paraId="5C2373F9"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ph</w:t>
      </w:r>
      <w:proofErr w:type="spellEnd"/>
      <w:r w:rsidRPr="00F339FF">
        <w:rPr>
          <w:b w:val="0"/>
          <w:i/>
          <w:iCs/>
          <w:sz w:val="32"/>
          <w:szCs w:val="32"/>
        </w:rPr>
        <w:t xml:space="preserve"> = $_POST["</w:t>
      </w:r>
      <w:proofErr w:type="spellStart"/>
      <w:r w:rsidRPr="00F339FF">
        <w:rPr>
          <w:b w:val="0"/>
          <w:i/>
          <w:iCs/>
          <w:sz w:val="32"/>
          <w:szCs w:val="32"/>
        </w:rPr>
        <w:t>ph</w:t>
      </w:r>
      <w:proofErr w:type="spellEnd"/>
      <w:r w:rsidRPr="00F339FF">
        <w:rPr>
          <w:b w:val="0"/>
          <w:i/>
          <w:iCs/>
          <w:sz w:val="32"/>
          <w:szCs w:val="32"/>
        </w:rPr>
        <w:t>"];</w:t>
      </w:r>
    </w:p>
    <w:p w14:paraId="5724FA49" w14:textId="77777777" w:rsidR="00F339FF" w:rsidRPr="00F339FF" w:rsidRDefault="00F339FF" w:rsidP="00F339FF">
      <w:pPr>
        <w:rPr>
          <w:b w:val="0"/>
          <w:i/>
          <w:iCs/>
          <w:sz w:val="32"/>
          <w:szCs w:val="32"/>
        </w:rPr>
      </w:pPr>
      <w:r w:rsidRPr="00F339FF">
        <w:rPr>
          <w:b w:val="0"/>
          <w:i/>
          <w:iCs/>
          <w:sz w:val="32"/>
          <w:szCs w:val="32"/>
        </w:rPr>
        <w:tab/>
        <w:t>$user = $_POST["username"];</w:t>
      </w:r>
    </w:p>
    <w:p w14:paraId="40A2B2C3" w14:textId="77777777" w:rsidR="00F339FF" w:rsidRPr="00F339FF" w:rsidRDefault="00F339FF" w:rsidP="00F339FF">
      <w:pPr>
        <w:rPr>
          <w:b w:val="0"/>
          <w:i/>
          <w:iCs/>
          <w:sz w:val="32"/>
          <w:szCs w:val="32"/>
        </w:rPr>
      </w:pPr>
      <w:r w:rsidRPr="00F339FF">
        <w:rPr>
          <w:b w:val="0"/>
          <w:i/>
          <w:iCs/>
          <w:sz w:val="32"/>
          <w:szCs w:val="32"/>
        </w:rPr>
        <w:lastRenderedPageBreak/>
        <w:tab/>
        <w:t>$</w:t>
      </w:r>
      <w:proofErr w:type="spellStart"/>
      <w:r w:rsidRPr="00F339FF">
        <w:rPr>
          <w:b w:val="0"/>
          <w:i/>
          <w:iCs/>
          <w:sz w:val="32"/>
          <w:szCs w:val="32"/>
        </w:rPr>
        <w:t>pwd</w:t>
      </w:r>
      <w:proofErr w:type="spellEnd"/>
      <w:r w:rsidRPr="00F339FF">
        <w:rPr>
          <w:b w:val="0"/>
          <w:i/>
          <w:iCs/>
          <w:sz w:val="32"/>
          <w:szCs w:val="32"/>
        </w:rPr>
        <w:t xml:space="preserve"> = $_POST["</w:t>
      </w:r>
      <w:proofErr w:type="spellStart"/>
      <w:r w:rsidRPr="00F339FF">
        <w:rPr>
          <w:b w:val="0"/>
          <w:i/>
          <w:iCs/>
          <w:sz w:val="32"/>
          <w:szCs w:val="32"/>
        </w:rPr>
        <w:t>pwd</w:t>
      </w:r>
      <w:proofErr w:type="spellEnd"/>
      <w:r w:rsidRPr="00F339FF">
        <w:rPr>
          <w:b w:val="0"/>
          <w:i/>
          <w:iCs/>
          <w:sz w:val="32"/>
          <w:szCs w:val="32"/>
        </w:rPr>
        <w:t>"];</w:t>
      </w:r>
    </w:p>
    <w:p w14:paraId="3CB0C06D"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cpwd</w:t>
      </w:r>
      <w:proofErr w:type="spellEnd"/>
      <w:r w:rsidRPr="00F339FF">
        <w:rPr>
          <w:b w:val="0"/>
          <w:i/>
          <w:iCs/>
          <w:sz w:val="32"/>
          <w:szCs w:val="32"/>
        </w:rPr>
        <w:t xml:space="preserve"> = $_POST["</w:t>
      </w:r>
      <w:proofErr w:type="spellStart"/>
      <w:r w:rsidRPr="00F339FF">
        <w:rPr>
          <w:b w:val="0"/>
          <w:i/>
          <w:iCs/>
          <w:sz w:val="32"/>
          <w:szCs w:val="32"/>
        </w:rPr>
        <w:t>cpwd</w:t>
      </w:r>
      <w:proofErr w:type="spellEnd"/>
      <w:r w:rsidRPr="00F339FF">
        <w:rPr>
          <w:b w:val="0"/>
          <w:i/>
          <w:iCs/>
          <w:sz w:val="32"/>
          <w:szCs w:val="32"/>
        </w:rPr>
        <w:t>"];</w:t>
      </w:r>
    </w:p>
    <w:p w14:paraId="63D2EA6A" w14:textId="77777777" w:rsidR="00F339FF" w:rsidRPr="00F339FF" w:rsidRDefault="00F339FF" w:rsidP="00F339FF">
      <w:pPr>
        <w:rPr>
          <w:b w:val="0"/>
          <w:i/>
          <w:iCs/>
          <w:sz w:val="32"/>
          <w:szCs w:val="32"/>
        </w:rPr>
      </w:pPr>
      <w:r w:rsidRPr="00F339FF">
        <w:rPr>
          <w:b w:val="0"/>
          <w:i/>
          <w:iCs/>
          <w:sz w:val="32"/>
          <w:szCs w:val="32"/>
        </w:rPr>
        <w:tab/>
        <w:t>$pic=($_FILES['image</w:t>
      </w:r>
      <w:proofErr w:type="gramStart"/>
      <w:r w:rsidRPr="00F339FF">
        <w:rPr>
          <w:b w:val="0"/>
          <w:i/>
          <w:iCs/>
          <w:sz w:val="32"/>
          <w:szCs w:val="32"/>
        </w:rPr>
        <w:t>'][</w:t>
      </w:r>
      <w:proofErr w:type="gramEnd"/>
      <w:r w:rsidRPr="00F339FF">
        <w:rPr>
          <w:b w:val="0"/>
          <w:i/>
          <w:iCs/>
          <w:sz w:val="32"/>
          <w:szCs w:val="32"/>
        </w:rPr>
        <w:t>'name']);</w:t>
      </w:r>
    </w:p>
    <w:p w14:paraId="2D77D607" w14:textId="77777777" w:rsidR="00F339FF" w:rsidRPr="00F339FF" w:rsidRDefault="00F339FF" w:rsidP="00F339FF">
      <w:pPr>
        <w:rPr>
          <w:b w:val="0"/>
          <w:i/>
          <w:iCs/>
          <w:sz w:val="32"/>
          <w:szCs w:val="32"/>
        </w:rPr>
      </w:pPr>
      <w:r w:rsidRPr="00F339FF">
        <w:rPr>
          <w:b w:val="0"/>
          <w:i/>
          <w:iCs/>
          <w:sz w:val="32"/>
          <w:szCs w:val="32"/>
        </w:rPr>
        <w:tab/>
        <w:t xml:space="preserve">$pic = </w:t>
      </w:r>
      <w:proofErr w:type="spellStart"/>
      <w:proofErr w:type="gramStart"/>
      <w:r w:rsidRPr="00F339FF">
        <w:rPr>
          <w:b w:val="0"/>
          <w:i/>
          <w:iCs/>
          <w:sz w:val="32"/>
          <w:szCs w:val="32"/>
        </w:rPr>
        <w:t>substr</w:t>
      </w:r>
      <w:proofErr w:type="spellEnd"/>
      <w:r w:rsidRPr="00F339FF">
        <w:rPr>
          <w:b w:val="0"/>
          <w:i/>
          <w:iCs/>
          <w:sz w:val="32"/>
          <w:szCs w:val="32"/>
        </w:rPr>
        <w:t>(</w:t>
      </w:r>
      <w:proofErr w:type="gramEnd"/>
      <w:r w:rsidRPr="00F339FF">
        <w:rPr>
          <w:b w:val="0"/>
          <w:i/>
          <w:iCs/>
          <w:sz w:val="32"/>
          <w:szCs w:val="32"/>
        </w:rPr>
        <w:t>$pic, 0, -4);</w:t>
      </w:r>
    </w:p>
    <w:p w14:paraId="695A8522"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sql</w:t>
      </w:r>
      <w:proofErr w:type="spellEnd"/>
      <w:r w:rsidRPr="00F339FF">
        <w:rPr>
          <w:b w:val="0"/>
          <w:i/>
          <w:iCs/>
          <w:sz w:val="32"/>
          <w:szCs w:val="32"/>
        </w:rPr>
        <w:t xml:space="preserve"> = "INSERT INTO user VALUES ('$name', '$</w:t>
      </w:r>
      <w:proofErr w:type="spellStart"/>
      <w:r w:rsidRPr="00F339FF">
        <w:rPr>
          <w:b w:val="0"/>
          <w:i/>
          <w:iCs/>
          <w:sz w:val="32"/>
          <w:szCs w:val="32"/>
        </w:rPr>
        <w:t>ph</w:t>
      </w:r>
      <w:proofErr w:type="spellEnd"/>
      <w:r w:rsidRPr="00F339FF">
        <w:rPr>
          <w:b w:val="0"/>
          <w:i/>
          <w:iCs/>
          <w:sz w:val="32"/>
          <w:szCs w:val="32"/>
        </w:rPr>
        <w:t>', '$email', '$user', '$</w:t>
      </w:r>
      <w:proofErr w:type="spellStart"/>
      <w:r w:rsidRPr="00F339FF">
        <w:rPr>
          <w:b w:val="0"/>
          <w:i/>
          <w:iCs/>
          <w:sz w:val="32"/>
          <w:szCs w:val="32"/>
        </w:rPr>
        <w:t>pwd</w:t>
      </w:r>
      <w:proofErr w:type="spellEnd"/>
      <w:r w:rsidRPr="00F339FF">
        <w:rPr>
          <w:b w:val="0"/>
          <w:i/>
          <w:iCs/>
          <w:sz w:val="32"/>
          <w:szCs w:val="32"/>
        </w:rPr>
        <w:t>', 0, '', '$pic')";</w:t>
      </w:r>
    </w:p>
    <w:p w14:paraId="50B26B34" w14:textId="77777777" w:rsidR="00F339FF" w:rsidRPr="00F339FF" w:rsidRDefault="00F339FF" w:rsidP="00F339FF">
      <w:pPr>
        <w:rPr>
          <w:b w:val="0"/>
          <w:i/>
          <w:iCs/>
          <w:sz w:val="32"/>
          <w:szCs w:val="32"/>
        </w:rPr>
      </w:pPr>
      <w:r w:rsidRPr="00F339FF">
        <w:rPr>
          <w:b w:val="0"/>
          <w:i/>
          <w:iCs/>
          <w:sz w:val="32"/>
          <w:szCs w:val="32"/>
        </w:rPr>
        <w:t>?&gt;</w:t>
      </w:r>
    </w:p>
    <w:p w14:paraId="67C77B69" w14:textId="77777777" w:rsidR="00F339FF" w:rsidRPr="00F339FF" w:rsidRDefault="00F339FF" w:rsidP="00F339FF">
      <w:pPr>
        <w:rPr>
          <w:i/>
          <w:iCs/>
          <w:sz w:val="32"/>
          <w:szCs w:val="32"/>
        </w:rPr>
      </w:pPr>
      <w:proofErr w:type="spellStart"/>
      <w:r w:rsidRPr="00F339FF">
        <w:rPr>
          <w:i/>
          <w:iCs/>
          <w:sz w:val="32"/>
          <w:szCs w:val="32"/>
        </w:rPr>
        <w:t>Resisteration</w:t>
      </w:r>
      <w:proofErr w:type="spellEnd"/>
      <w:r w:rsidRPr="00F339FF">
        <w:rPr>
          <w:i/>
          <w:iCs/>
          <w:sz w:val="32"/>
          <w:szCs w:val="32"/>
        </w:rPr>
        <w:t xml:space="preserve"> of Artist:</w:t>
      </w:r>
    </w:p>
    <w:p w14:paraId="6AD65CF5" w14:textId="77777777" w:rsidR="00F339FF" w:rsidRPr="00F339FF" w:rsidRDefault="00F339FF" w:rsidP="00F339FF">
      <w:pPr>
        <w:rPr>
          <w:b w:val="0"/>
          <w:i/>
          <w:iCs/>
          <w:sz w:val="32"/>
          <w:szCs w:val="32"/>
        </w:rPr>
      </w:pPr>
      <w:r w:rsidRPr="00F339FF">
        <w:rPr>
          <w:b w:val="0"/>
          <w:i/>
          <w:iCs/>
          <w:sz w:val="32"/>
          <w:szCs w:val="32"/>
        </w:rPr>
        <w:t>&lt;?php</w:t>
      </w:r>
    </w:p>
    <w:p w14:paraId="3CB91FD6" w14:textId="77777777" w:rsidR="00F339FF" w:rsidRPr="00F339FF" w:rsidRDefault="00F339FF" w:rsidP="00F339FF">
      <w:pPr>
        <w:rPr>
          <w:b w:val="0"/>
          <w:i/>
          <w:iCs/>
          <w:sz w:val="32"/>
          <w:szCs w:val="32"/>
        </w:rPr>
      </w:pPr>
      <w:r w:rsidRPr="00F339FF">
        <w:rPr>
          <w:b w:val="0"/>
          <w:i/>
          <w:iCs/>
          <w:sz w:val="32"/>
          <w:szCs w:val="32"/>
        </w:rPr>
        <w:t xml:space="preserve">               $name = $_POST["name"];</w:t>
      </w:r>
    </w:p>
    <w:p w14:paraId="25071FE6" w14:textId="77777777" w:rsidR="00F339FF" w:rsidRPr="00F339FF" w:rsidRDefault="00F339FF" w:rsidP="00F339FF">
      <w:pPr>
        <w:rPr>
          <w:b w:val="0"/>
          <w:i/>
          <w:iCs/>
          <w:sz w:val="32"/>
          <w:szCs w:val="32"/>
        </w:rPr>
      </w:pPr>
      <w:r w:rsidRPr="00F339FF">
        <w:rPr>
          <w:b w:val="0"/>
          <w:i/>
          <w:iCs/>
          <w:sz w:val="32"/>
          <w:szCs w:val="32"/>
        </w:rPr>
        <w:tab/>
        <w:t>$email = $_POST["email"];</w:t>
      </w:r>
    </w:p>
    <w:p w14:paraId="1D5F7527"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ph</w:t>
      </w:r>
      <w:proofErr w:type="spellEnd"/>
      <w:r w:rsidRPr="00F339FF">
        <w:rPr>
          <w:b w:val="0"/>
          <w:i/>
          <w:iCs/>
          <w:sz w:val="32"/>
          <w:szCs w:val="32"/>
        </w:rPr>
        <w:t xml:space="preserve"> = $_POST["</w:t>
      </w:r>
      <w:proofErr w:type="spellStart"/>
      <w:r w:rsidRPr="00F339FF">
        <w:rPr>
          <w:b w:val="0"/>
          <w:i/>
          <w:iCs/>
          <w:sz w:val="32"/>
          <w:szCs w:val="32"/>
        </w:rPr>
        <w:t>ph</w:t>
      </w:r>
      <w:proofErr w:type="spellEnd"/>
      <w:r w:rsidRPr="00F339FF">
        <w:rPr>
          <w:b w:val="0"/>
          <w:i/>
          <w:iCs/>
          <w:sz w:val="32"/>
          <w:szCs w:val="32"/>
        </w:rPr>
        <w:t>"];</w:t>
      </w:r>
    </w:p>
    <w:p w14:paraId="721E0E4A" w14:textId="77777777" w:rsidR="00F339FF" w:rsidRPr="00F339FF" w:rsidRDefault="00F339FF" w:rsidP="00F339FF">
      <w:pPr>
        <w:rPr>
          <w:b w:val="0"/>
          <w:i/>
          <w:iCs/>
          <w:sz w:val="32"/>
          <w:szCs w:val="32"/>
        </w:rPr>
      </w:pPr>
      <w:r w:rsidRPr="00F339FF">
        <w:rPr>
          <w:b w:val="0"/>
          <w:i/>
          <w:iCs/>
          <w:sz w:val="32"/>
          <w:szCs w:val="32"/>
        </w:rPr>
        <w:tab/>
        <w:t>$pic=($_FILES['image</w:t>
      </w:r>
      <w:proofErr w:type="gramStart"/>
      <w:r w:rsidRPr="00F339FF">
        <w:rPr>
          <w:b w:val="0"/>
          <w:i/>
          <w:iCs/>
          <w:sz w:val="32"/>
          <w:szCs w:val="32"/>
        </w:rPr>
        <w:t>'][</w:t>
      </w:r>
      <w:proofErr w:type="gramEnd"/>
      <w:r w:rsidRPr="00F339FF">
        <w:rPr>
          <w:b w:val="0"/>
          <w:i/>
          <w:iCs/>
          <w:sz w:val="32"/>
          <w:szCs w:val="32"/>
        </w:rPr>
        <w:t>'name']);</w:t>
      </w:r>
    </w:p>
    <w:p w14:paraId="061724C6" w14:textId="77777777" w:rsidR="00F339FF" w:rsidRPr="00F339FF" w:rsidRDefault="00F339FF" w:rsidP="00F339FF">
      <w:pPr>
        <w:rPr>
          <w:b w:val="0"/>
          <w:i/>
          <w:iCs/>
          <w:sz w:val="32"/>
          <w:szCs w:val="32"/>
        </w:rPr>
      </w:pPr>
      <w:r w:rsidRPr="00F339FF">
        <w:rPr>
          <w:b w:val="0"/>
          <w:i/>
          <w:iCs/>
          <w:sz w:val="32"/>
          <w:szCs w:val="32"/>
        </w:rPr>
        <w:tab/>
        <w:t xml:space="preserve">$pic = </w:t>
      </w:r>
      <w:proofErr w:type="spellStart"/>
      <w:proofErr w:type="gramStart"/>
      <w:r w:rsidRPr="00F339FF">
        <w:rPr>
          <w:b w:val="0"/>
          <w:i/>
          <w:iCs/>
          <w:sz w:val="32"/>
          <w:szCs w:val="32"/>
        </w:rPr>
        <w:t>substr</w:t>
      </w:r>
      <w:proofErr w:type="spellEnd"/>
      <w:r w:rsidRPr="00F339FF">
        <w:rPr>
          <w:b w:val="0"/>
          <w:i/>
          <w:iCs/>
          <w:sz w:val="32"/>
          <w:szCs w:val="32"/>
        </w:rPr>
        <w:t>(</w:t>
      </w:r>
      <w:proofErr w:type="gramEnd"/>
      <w:r w:rsidRPr="00F339FF">
        <w:rPr>
          <w:b w:val="0"/>
          <w:i/>
          <w:iCs/>
          <w:sz w:val="32"/>
          <w:szCs w:val="32"/>
        </w:rPr>
        <w:t>$pic, 0, -4);</w:t>
      </w:r>
    </w:p>
    <w:p w14:paraId="40EA6505" w14:textId="77777777" w:rsidR="00F339FF" w:rsidRPr="00F339FF" w:rsidRDefault="00F339FF" w:rsidP="00F339FF">
      <w:pPr>
        <w:rPr>
          <w:b w:val="0"/>
          <w:i/>
          <w:iCs/>
          <w:sz w:val="32"/>
          <w:szCs w:val="32"/>
        </w:rPr>
      </w:pPr>
      <w:r w:rsidRPr="00F339FF">
        <w:rPr>
          <w:b w:val="0"/>
          <w:i/>
          <w:iCs/>
          <w:sz w:val="32"/>
          <w:szCs w:val="32"/>
        </w:rPr>
        <w:tab/>
        <w:t>$dob = $_POST['dob'];</w:t>
      </w:r>
    </w:p>
    <w:p w14:paraId="7B324748" w14:textId="77777777" w:rsidR="00F339FF" w:rsidRPr="00F339FF" w:rsidRDefault="00F339FF" w:rsidP="00F339FF">
      <w:pPr>
        <w:rPr>
          <w:b w:val="0"/>
          <w:i/>
          <w:iCs/>
          <w:sz w:val="32"/>
          <w:szCs w:val="32"/>
        </w:rPr>
      </w:pPr>
      <w:r w:rsidRPr="00F339FF">
        <w:rPr>
          <w:b w:val="0"/>
          <w:i/>
          <w:iCs/>
          <w:sz w:val="32"/>
          <w:szCs w:val="32"/>
        </w:rPr>
        <w:tab/>
        <w:t>$user = $_POST["username"];</w:t>
      </w:r>
    </w:p>
    <w:p w14:paraId="52E58686"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pwd</w:t>
      </w:r>
      <w:proofErr w:type="spellEnd"/>
      <w:r w:rsidRPr="00F339FF">
        <w:rPr>
          <w:b w:val="0"/>
          <w:i/>
          <w:iCs/>
          <w:sz w:val="32"/>
          <w:szCs w:val="32"/>
        </w:rPr>
        <w:t xml:space="preserve"> = $_POST["</w:t>
      </w:r>
      <w:proofErr w:type="spellStart"/>
      <w:r w:rsidRPr="00F339FF">
        <w:rPr>
          <w:b w:val="0"/>
          <w:i/>
          <w:iCs/>
          <w:sz w:val="32"/>
          <w:szCs w:val="32"/>
        </w:rPr>
        <w:t>pwd</w:t>
      </w:r>
      <w:proofErr w:type="spellEnd"/>
      <w:r w:rsidRPr="00F339FF">
        <w:rPr>
          <w:b w:val="0"/>
          <w:i/>
          <w:iCs/>
          <w:sz w:val="32"/>
          <w:szCs w:val="32"/>
        </w:rPr>
        <w:t>"];</w:t>
      </w:r>
    </w:p>
    <w:p w14:paraId="4A6695C6"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cpwd</w:t>
      </w:r>
      <w:proofErr w:type="spellEnd"/>
      <w:r w:rsidRPr="00F339FF">
        <w:rPr>
          <w:b w:val="0"/>
          <w:i/>
          <w:iCs/>
          <w:sz w:val="32"/>
          <w:szCs w:val="32"/>
        </w:rPr>
        <w:t xml:space="preserve"> = $_POST["</w:t>
      </w:r>
      <w:proofErr w:type="spellStart"/>
      <w:r w:rsidRPr="00F339FF">
        <w:rPr>
          <w:b w:val="0"/>
          <w:i/>
          <w:iCs/>
          <w:sz w:val="32"/>
          <w:szCs w:val="32"/>
        </w:rPr>
        <w:t>cpwd</w:t>
      </w:r>
      <w:proofErr w:type="spellEnd"/>
      <w:r w:rsidRPr="00F339FF">
        <w:rPr>
          <w:b w:val="0"/>
          <w:i/>
          <w:iCs/>
          <w:sz w:val="32"/>
          <w:szCs w:val="32"/>
        </w:rPr>
        <w:t>"];</w:t>
      </w:r>
    </w:p>
    <w:p w14:paraId="5C8CB7A0"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"INSERT INTO artist VALUES ('$name', '$</w:t>
      </w:r>
      <w:proofErr w:type="spellStart"/>
      <w:r w:rsidRPr="00F339FF">
        <w:rPr>
          <w:b w:val="0"/>
          <w:i/>
          <w:iCs/>
          <w:sz w:val="32"/>
          <w:szCs w:val="32"/>
        </w:rPr>
        <w:t>ph</w:t>
      </w:r>
      <w:proofErr w:type="spellEnd"/>
      <w:r w:rsidRPr="00F339FF">
        <w:rPr>
          <w:b w:val="0"/>
          <w:i/>
          <w:iCs/>
          <w:sz w:val="32"/>
          <w:szCs w:val="32"/>
        </w:rPr>
        <w:t>', '$email', '$dob', '', '$user', '$</w:t>
      </w:r>
      <w:proofErr w:type="spellStart"/>
      <w:r w:rsidRPr="00F339FF">
        <w:rPr>
          <w:b w:val="0"/>
          <w:i/>
          <w:iCs/>
          <w:sz w:val="32"/>
          <w:szCs w:val="32"/>
        </w:rPr>
        <w:t>pwd</w:t>
      </w:r>
      <w:proofErr w:type="spellEnd"/>
      <w:r w:rsidRPr="00F339FF">
        <w:rPr>
          <w:b w:val="0"/>
          <w:i/>
          <w:iCs/>
          <w:sz w:val="32"/>
          <w:szCs w:val="32"/>
        </w:rPr>
        <w:t>','$pic')";</w:t>
      </w:r>
    </w:p>
    <w:p w14:paraId="1D6D6824" w14:textId="77777777" w:rsidR="00F339FF" w:rsidRPr="00F339FF" w:rsidRDefault="00F339FF" w:rsidP="00F339FF">
      <w:pPr>
        <w:rPr>
          <w:b w:val="0"/>
          <w:i/>
          <w:iCs/>
          <w:sz w:val="32"/>
          <w:szCs w:val="32"/>
        </w:rPr>
      </w:pPr>
      <w:r w:rsidRPr="00F339FF">
        <w:rPr>
          <w:b w:val="0"/>
          <w:i/>
          <w:iCs/>
          <w:sz w:val="32"/>
          <w:szCs w:val="32"/>
        </w:rPr>
        <w:t>?&gt;</w:t>
      </w:r>
    </w:p>
    <w:p w14:paraId="0940FFF4" w14:textId="77777777" w:rsidR="00F339FF" w:rsidRPr="00F339FF" w:rsidRDefault="00F339FF" w:rsidP="00F339FF">
      <w:pPr>
        <w:rPr>
          <w:i/>
          <w:iCs/>
          <w:sz w:val="32"/>
          <w:szCs w:val="32"/>
        </w:rPr>
      </w:pPr>
      <w:r w:rsidRPr="00F339FF">
        <w:rPr>
          <w:i/>
          <w:iCs/>
          <w:sz w:val="32"/>
          <w:szCs w:val="32"/>
        </w:rPr>
        <w:t>Home Page:</w:t>
      </w:r>
    </w:p>
    <w:p w14:paraId="1DA7E313" w14:textId="77777777" w:rsidR="00F339FF" w:rsidRPr="00F339FF" w:rsidRDefault="00F339FF" w:rsidP="00F339FF">
      <w:pPr>
        <w:rPr>
          <w:b w:val="0"/>
          <w:i/>
          <w:iCs/>
          <w:sz w:val="32"/>
          <w:szCs w:val="32"/>
        </w:rPr>
      </w:pPr>
      <w:r w:rsidRPr="00F339FF">
        <w:rPr>
          <w:b w:val="0"/>
          <w:i/>
          <w:iCs/>
          <w:sz w:val="32"/>
          <w:szCs w:val="32"/>
        </w:rPr>
        <w:t>&lt;?php</w:t>
      </w:r>
    </w:p>
    <w:p w14:paraId="4CBF028E"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userid</w:t>
      </w:r>
      <w:proofErr w:type="spellEnd"/>
      <w:r w:rsidRPr="00F339FF">
        <w:rPr>
          <w:b w:val="0"/>
          <w:i/>
          <w:iCs/>
          <w:sz w:val="32"/>
          <w:szCs w:val="32"/>
        </w:rPr>
        <w:t xml:space="preserve"> = $_SESSION["</w:t>
      </w:r>
      <w:proofErr w:type="spellStart"/>
      <w:r w:rsidRPr="00F339FF">
        <w:rPr>
          <w:b w:val="0"/>
          <w:i/>
          <w:iCs/>
          <w:sz w:val="32"/>
          <w:szCs w:val="32"/>
        </w:rPr>
        <w:t>uid</w:t>
      </w:r>
      <w:proofErr w:type="spellEnd"/>
      <w:r w:rsidRPr="00F339FF">
        <w:rPr>
          <w:b w:val="0"/>
          <w:i/>
          <w:iCs/>
          <w:sz w:val="32"/>
          <w:szCs w:val="32"/>
        </w:rPr>
        <w:t>"];</w:t>
      </w:r>
    </w:p>
    <w:p w14:paraId="56D1D355" w14:textId="77777777" w:rsidR="00F339FF" w:rsidRPr="00F339FF" w:rsidRDefault="00F339FF" w:rsidP="00F339FF">
      <w:pPr>
        <w:rPr>
          <w:b w:val="0"/>
          <w:i/>
          <w:iCs/>
          <w:sz w:val="32"/>
          <w:szCs w:val="32"/>
        </w:rPr>
      </w:pPr>
      <w:r w:rsidRPr="00F339FF">
        <w:rPr>
          <w:b w:val="0"/>
          <w:i/>
          <w:iCs/>
          <w:sz w:val="32"/>
          <w:szCs w:val="32"/>
        </w:rPr>
        <w:tab/>
        <w:t>$type = $_REQUEST["t"];</w:t>
      </w:r>
    </w:p>
    <w:p w14:paraId="4AA5443D" w14:textId="77777777" w:rsidR="00F339FF" w:rsidRPr="00F339FF" w:rsidRDefault="00F339FF" w:rsidP="00F339FF">
      <w:pPr>
        <w:rPr>
          <w:b w:val="0"/>
          <w:i/>
          <w:iCs/>
          <w:sz w:val="32"/>
          <w:szCs w:val="32"/>
        </w:rPr>
      </w:pPr>
      <w:r w:rsidRPr="00F339FF">
        <w:rPr>
          <w:b w:val="0"/>
          <w:i/>
          <w:iCs/>
          <w:sz w:val="32"/>
          <w:szCs w:val="32"/>
        </w:rPr>
        <w:tab/>
        <w:t>$artist = $_REQUEST["a"];</w:t>
      </w:r>
    </w:p>
    <w:p w14:paraId="4137A244" w14:textId="77777777" w:rsidR="00F339FF" w:rsidRPr="00F339FF" w:rsidRDefault="00F339FF" w:rsidP="00F339FF">
      <w:pPr>
        <w:rPr>
          <w:b w:val="0"/>
          <w:i/>
          <w:iCs/>
          <w:sz w:val="32"/>
          <w:szCs w:val="32"/>
        </w:rPr>
      </w:pPr>
      <w:r w:rsidRPr="00F339FF">
        <w:rPr>
          <w:b w:val="0"/>
          <w:i/>
          <w:iCs/>
          <w:sz w:val="32"/>
          <w:szCs w:val="32"/>
        </w:rPr>
        <w:tab/>
        <w:t>$sort = $_REQUEST["s"];</w:t>
      </w:r>
    </w:p>
    <w:p w14:paraId="0E58D6D5" w14:textId="77777777" w:rsidR="00F339FF" w:rsidRPr="00F339FF" w:rsidRDefault="00F339FF" w:rsidP="00F339FF">
      <w:pPr>
        <w:rPr>
          <w:b w:val="0"/>
          <w:i/>
          <w:iCs/>
          <w:sz w:val="32"/>
          <w:szCs w:val="32"/>
        </w:rPr>
      </w:pPr>
      <w:r w:rsidRPr="00F339FF">
        <w:rPr>
          <w:b w:val="0"/>
          <w:i/>
          <w:iCs/>
          <w:sz w:val="32"/>
          <w:szCs w:val="32"/>
        </w:rPr>
        <w:tab/>
      </w:r>
      <w:proofErr w:type="gramStart"/>
      <w:r w:rsidRPr="00F339FF">
        <w:rPr>
          <w:b w:val="0"/>
          <w:i/>
          <w:iCs/>
          <w:sz w:val="32"/>
          <w:szCs w:val="32"/>
        </w:rPr>
        <w:t>if(</w:t>
      </w:r>
      <w:proofErr w:type="gramEnd"/>
      <w:r w:rsidRPr="00F339FF">
        <w:rPr>
          <w:b w:val="0"/>
          <w:i/>
          <w:iCs/>
          <w:sz w:val="32"/>
          <w:szCs w:val="32"/>
        </w:rPr>
        <w:t>$type=='all' and $artist=='all'){</w:t>
      </w:r>
    </w:p>
    <w:p w14:paraId="013671D7"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"select * from </w:t>
      </w:r>
      <w:proofErr w:type="spellStart"/>
      <w:proofErr w:type="gramStart"/>
      <w:r w:rsidRPr="00F339FF">
        <w:rPr>
          <w:b w:val="0"/>
          <w:i/>
          <w:iCs/>
          <w:sz w:val="32"/>
          <w:szCs w:val="32"/>
        </w:rPr>
        <w:t>art,artist</w:t>
      </w:r>
      <w:proofErr w:type="spellEnd"/>
      <w:proofErr w:type="gramEnd"/>
      <w:r w:rsidRPr="00F339FF">
        <w:rPr>
          <w:b w:val="0"/>
          <w:i/>
          <w:iCs/>
          <w:sz w:val="32"/>
          <w:szCs w:val="32"/>
        </w:rPr>
        <w:t xml:space="preserve"> where artist.id=</w:t>
      </w:r>
      <w:proofErr w:type="spellStart"/>
      <w:r w:rsidRPr="00F339FF">
        <w:rPr>
          <w:b w:val="0"/>
          <w:i/>
          <w:iCs/>
          <w:sz w:val="32"/>
          <w:szCs w:val="32"/>
        </w:rPr>
        <w:t>art.painter</w:t>
      </w:r>
      <w:proofErr w:type="spellEnd"/>
      <w:r w:rsidRPr="00F339FF">
        <w:rPr>
          <w:b w:val="0"/>
          <w:i/>
          <w:iCs/>
          <w:sz w:val="32"/>
          <w:szCs w:val="32"/>
        </w:rPr>
        <w:t xml:space="preserve"> and </w:t>
      </w:r>
      <w:proofErr w:type="spellStart"/>
      <w:r w:rsidRPr="00F339FF">
        <w:rPr>
          <w:b w:val="0"/>
          <w:i/>
          <w:iCs/>
          <w:sz w:val="32"/>
          <w:szCs w:val="32"/>
        </w:rPr>
        <w:t>art.Sold</w:t>
      </w:r>
      <w:proofErr w:type="spellEnd"/>
      <w:r w:rsidRPr="00F339FF">
        <w:rPr>
          <w:b w:val="0"/>
          <w:i/>
          <w:iCs/>
          <w:sz w:val="32"/>
          <w:szCs w:val="32"/>
        </w:rPr>
        <w:t xml:space="preserve">='NO' order by    </w:t>
      </w:r>
      <w:proofErr w:type="spellStart"/>
      <w:r w:rsidRPr="00F339FF">
        <w:rPr>
          <w:b w:val="0"/>
          <w:i/>
          <w:iCs/>
          <w:sz w:val="32"/>
          <w:szCs w:val="32"/>
        </w:rPr>
        <w:t>art.".$sort</w:t>
      </w:r>
      <w:proofErr w:type="spellEnd"/>
      <w:r w:rsidRPr="00F339FF">
        <w:rPr>
          <w:b w:val="0"/>
          <w:i/>
          <w:iCs/>
          <w:sz w:val="32"/>
          <w:szCs w:val="32"/>
        </w:rPr>
        <w:t xml:space="preserve">." </w:t>
      </w:r>
      <w:proofErr w:type="spellStart"/>
      <w:r w:rsidRPr="00F339FF">
        <w:rPr>
          <w:b w:val="0"/>
          <w:i/>
          <w:iCs/>
          <w:sz w:val="32"/>
          <w:szCs w:val="32"/>
        </w:rPr>
        <w:t>desc</w:t>
      </w:r>
      <w:proofErr w:type="spellEnd"/>
      <w:r w:rsidRPr="00F339FF">
        <w:rPr>
          <w:b w:val="0"/>
          <w:i/>
          <w:iCs/>
          <w:sz w:val="32"/>
          <w:szCs w:val="32"/>
        </w:rPr>
        <w:t>";}</w:t>
      </w:r>
    </w:p>
    <w:p w14:paraId="20B9EB05" w14:textId="77777777" w:rsidR="00F339FF" w:rsidRPr="00F339FF" w:rsidRDefault="00F339FF" w:rsidP="00F339FF">
      <w:pPr>
        <w:rPr>
          <w:b w:val="0"/>
          <w:i/>
          <w:iCs/>
          <w:sz w:val="32"/>
          <w:szCs w:val="32"/>
        </w:rPr>
      </w:pPr>
      <w:r w:rsidRPr="00F339FF">
        <w:rPr>
          <w:b w:val="0"/>
          <w:i/>
          <w:iCs/>
          <w:sz w:val="32"/>
          <w:szCs w:val="32"/>
        </w:rPr>
        <w:tab/>
        <w:t xml:space="preserve">else </w:t>
      </w:r>
      <w:proofErr w:type="gramStart"/>
      <w:r w:rsidRPr="00F339FF">
        <w:rPr>
          <w:b w:val="0"/>
          <w:i/>
          <w:iCs/>
          <w:sz w:val="32"/>
          <w:szCs w:val="32"/>
        </w:rPr>
        <w:t>if(</w:t>
      </w:r>
      <w:proofErr w:type="gramEnd"/>
      <w:r w:rsidRPr="00F339FF">
        <w:rPr>
          <w:b w:val="0"/>
          <w:i/>
          <w:iCs/>
          <w:sz w:val="32"/>
          <w:szCs w:val="32"/>
        </w:rPr>
        <w:t>$type!='all' and $artist=='all'){</w:t>
      </w:r>
    </w:p>
    <w:p w14:paraId="1779F536"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"select * from </w:t>
      </w:r>
      <w:proofErr w:type="spellStart"/>
      <w:proofErr w:type="gramStart"/>
      <w:r w:rsidRPr="00F339FF">
        <w:rPr>
          <w:b w:val="0"/>
          <w:i/>
          <w:iCs/>
          <w:sz w:val="32"/>
          <w:szCs w:val="32"/>
        </w:rPr>
        <w:t>art,artist</w:t>
      </w:r>
      <w:proofErr w:type="spellEnd"/>
      <w:proofErr w:type="gramEnd"/>
      <w:r w:rsidRPr="00F339FF">
        <w:rPr>
          <w:b w:val="0"/>
          <w:i/>
          <w:iCs/>
          <w:sz w:val="32"/>
          <w:szCs w:val="32"/>
        </w:rPr>
        <w:t xml:space="preserve"> where artist.id=</w:t>
      </w:r>
      <w:proofErr w:type="spellStart"/>
      <w:r w:rsidRPr="00F339FF">
        <w:rPr>
          <w:b w:val="0"/>
          <w:i/>
          <w:iCs/>
          <w:sz w:val="32"/>
          <w:szCs w:val="32"/>
        </w:rPr>
        <w:t>art.painter</w:t>
      </w:r>
      <w:proofErr w:type="spellEnd"/>
      <w:r w:rsidRPr="00F339FF">
        <w:rPr>
          <w:b w:val="0"/>
          <w:i/>
          <w:iCs/>
          <w:sz w:val="32"/>
          <w:szCs w:val="32"/>
        </w:rPr>
        <w:t xml:space="preserve"> and </w:t>
      </w:r>
      <w:proofErr w:type="spellStart"/>
      <w:r w:rsidRPr="00F339FF">
        <w:rPr>
          <w:b w:val="0"/>
          <w:i/>
          <w:iCs/>
          <w:sz w:val="32"/>
          <w:szCs w:val="32"/>
        </w:rPr>
        <w:t>art.Sold</w:t>
      </w:r>
      <w:proofErr w:type="spellEnd"/>
      <w:r w:rsidRPr="00F339FF">
        <w:rPr>
          <w:b w:val="0"/>
          <w:i/>
          <w:iCs/>
          <w:sz w:val="32"/>
          <w:szCs w:val="32"/>
        </w:rPr>
        <w:t xml:space="preserve">='NO' and </w:t>
      </w:r>
      <w:proofErr w:type="spellStart"/>
      <w:r w:rsidRPr="00F339FF">
        <w:rPr>
          <w:b w:val="0"/>
          <w:i/>
          <w:iCs/>
          <w:sz w:val="32"/>
          <w:szCs w:val="32"/>
        </w:rPr>
        <w:t>art.type</w:t>
      </w:r>
      <w:proofErr w:type="spellEnd"/>
      <w:r w:rsidRPr="00F339FF">
        <w:rPr>
          <w:b w:val="0"/>
          <w:i/>
          <w:iCs/>
          <w:sz w:val="32"/>
          <w:szCs w:val="32"/>
        </w:rPr>
        <w:t xml:space="preserve">='$type' order by </w:t>
      </w:r>
      <w:proofErr w:type="spellStart"/>
      <w:r w:rsidRPr="00F339FF">
        <w:rPr>
          <w:b w:val="0"/>
          <w:i/>
          <w:iCs/>
          <w:sz w:val="32"/>
          <w:szCs w:val="32"/>
        </w:rPr>
        <w:t>art.".$sort</w:t>
      </w:r>
      <w:proofErr w:type="spellEnd"/>
      <w:r w:rsidRPr="00F339FF">
        <w:rPr>
          <w:b w:val="0"/>
          <w:i/>
          <w:iCs/>
          <w:sz w:val="32"/>
          <w:szCs w:val="32"/>
        </w:rPr>
        <w:t xml:space="preserve">." </w:t>
      </w:r>
      <w:proofErr w:type="spellStart"/>
      <w:r w:rsidRPr="00F339FF">
        <w:rPr>
          <w:b w:val="0"/>
          <w:i/>
          <w:iCs/>
          <w:sz w:val="32"/>
          <w:szCs w:val="32"/>
        </w:rPr>
        <w:t>desc</w:t>
      </w:r>
      <w:proofErr w:type="spellEnd"/>
      <w:r w:rsidRPr="00F339FF">
        <w:rPr>
          <w:b w:val="0"/>
          <w:i/>
          <w:iCs/>
          <w:sz w:val="32"/>
          <w:szCs w:val="32"/>
        </w:rPr>
        <w:t>";</w:t>
      </w:r>
    </w:p>
    <w:p w14:paraId="3CC0E827" w14:textId="77777777" w:rsidR="00F339FF" w:rsidRPr="00F339FF" w:rsidRDefault="00F339FF" w:rsidP="00F339FF">
      <w:pPr>
        <w:rPr>
          <w:b w:val="0"/>
          <w:i/>
          <w:iCs/>
          <w:sz w:val="32"/>
          <w:szCs w:val="32"/>
        </w:rPr>
      </w:pPr>
      <w:r w:rsidRPr="00F339FF">
        <w:rPr>
          <w:b w:val="0"/>
          <w:i/>
          <w:iCs/>
          <w:sz w:val="32"/>
          <w:szCs w:val="32"/>
        </w:rPr>
        <w:tab/>
        <w:t>}</w:t>
      </w:r>
    </w:p>
    <w:p w14:paraId="4F9705F5" w14:textId="77777777" w:rsidR="00F339FF" w:rsidRPr="00F339FF" w:rsidRDefault="00F339FF" w:rsidP="00F339FF">
      <w:pPr>
        <w:rPr>
          <w:b w:val="0"/>
          <w:i/>
          <w:iCs/>
          <w:sz w:val="32"/>
          <w:szCs w:val="32"/>
        </w:rPr>
      </w:pPr>
      <w:r w:rsidRPr="00F339FF">
        <w:rPr>
          <w:b w:val="0"/>
          <w:i/>
          <w:iCs/>
          <w:sz w:val="32"/>
          <w:szCs w:val="32"/>
        </w:rPr>
        <w:tab/>
      </w:r>
      <w:proofErr w:type="gramStart"/>
      <w:r w:rsidRPr="00F339FF">
        <w:rPr>
          <w:b w:val="0"/>
          <w:i/>
          <w:iCs/>
          <w:sz w:val="32"/>
          <w:szCs w:val="32"/>
        </w:rPr>
        <w:t>else{</w:t>
      </w:r>
      <w:proofErr w:type="gramEnd"/>
    </w:p>
    <w:p w14:paraId="6FCC6BCE"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"select * from </w:t>
      </w:r>
      <w:proofErr w:type="spellStart"/>
      <w:proofErr w:type="gramStart"/>
      <w:r w:rsidRPr="00F339FF">
        <w:rPr>
          <w:b w:val="0"/>
          <w:i/>
          <w:iCs/>
          <w:sz w:val="32"/>
          <w:szCs w:val="32"/>
        </w:rPr>
        <w:t>art,artist</w:t>
      </w:r>
      <w:proofErr w:type="spellEnd"/>
      <w:proofErr w:type="gramEnd"/>
      <w:r w:rsidRPr="00F339FF">
        <w:rPr>
          <w:b w:val="0"/>
          <w:i/>
          <w:iCs/>
          <w:sz w:val="32"/>
          <w:szCs w:val="32"/>
        </w:rPr>
        <w:t xml:space="preserve"> where artist.id=</w:t>
      </w:r>
      <w:proofErr w:type="spellStart"/>
      <w:r w:rsidRPr="00F339FF">
        <w:rPr>
          <w:b w:val="0"/>
          <w:i/>
          <w:iCs/>
          <w:sz w:val="32"/>
          <w:szCs w:val="32"/>
        </w:rPr>
        <w:t>art.painter</w:t>
      </w:r>
      <w:proofErr w:type="spellEnd"/>
      <w:r w:rsidRPr="00F339FF">
        <w:rPr>
          <w:b w:val="0"/>
          <w:i/>
          <w:iCs/>
          <w:sz w:val="32"/>
          <w:szCs w:val="32"/>
        </w:rPr>
        <w:t xml:space="preserve"> and </w:t>
      </w:r>
      <w:proofErr w:type="spellStart"/>
      <w:r w:rsidRPr="00F339FF">
        <w:rPr>
          <w:b w:val="0"/>
          <w:i/>
          <w:iCs/>
          <w:sz w:val="32"/>
          <w:szCs w:val="32"/>
        </w:rPr>
        <w:t>art.Sold</w:t>
      </w:r>
      <w:proofErr w:type="spellEnd"/>
      <w:r w:rsidRPr="00F339FF">
        <w:rPr>
          <w:b w:val="0"/>
          <w:i/>
          <w:iCs/>
          <w:sz w:val="32"/>
          <w:szCs w:val="32"/>
        </w:rPr>
        <w:t xml:space="preserve">='NO' and </w:t>
      </w:r>
      <w:proofErr w:type="spellStart"/>
      <w:r w:rsidRPr="00F339FF">
        <w:rPr>
          <w:b w:val="0"/>
          <w:i/>
          <w:iCs/>
          <w:sz w:val="32"/>
          <w:szCs w:val="32"/>
        </w:rPr>
        <w:t>artist.pname</w:t>
      </w:r>
      <w:proofErr w:type="spellEnd"/>
      <w:r w:rsidRPr="00F339FF">
        <w:rPr>
          <w:b w:val="0"/>
          <w:i/>
          <w:iCs/>
          <w:sz w:val="32"/>
          <w:szCs w:val="32"/>
        </w:rPr>
        <w:t xml:space="preserve">='$artist' order by </w:t>
      </w:r>
      <w:proofErr w:type="spellStart"/>
      <w:r w:rsidRPr="00F339FF">
        <w:rPr>
          <w:b w:val="0"/>
          <w:i/>
          <w:iCs/>
          <w:sz w:val="32"/>
          <w:szCs w:val="32"/>
        </w:rPr>
        <w:t>art.".$sort</w:t>
      </w:r>
      <w:proofErr w:type="spellEnd"/>
      <w:r w:rsidRPr="00F339FF">
        <w:rPr>
          <w:b w:val="0"/>
          <w:i/>
          <w:iCs/>
          <w:sz w:val="32"/>
          <w:szCs w:val="32"/>
        </w:rPr>
        <w:t xml:space="preserve">." </w:t>
      </w:r>
      <w:proofErr w:type="spellStart"/>
      <w:r w:rsidRPr="00F339FF">
        <w:rPr>
          <w:b w:val="0"/>
          <w:i/>
          <w:iCs/>
          <w:sz w:val="32"/>
          <w:szCs w:val="32"/>
        </w:rPr>
        <w:t>desc</w:t>
      </w:r>
      <w:proofErr w:type="spellEnd"/>
      <w:r w:rsidRPr="00F339FF">
        <w:rPr>
          <w:b w:val="0"/>
          <w:i/>
          <w:iCs/>
          <w:sz w:val="32"/>
          <w:szCs w:val="32"/>
        </w:rPr>
        <w:t>";</w:t>
      </w:r>
    </w:p>
    <w:p w14:paraId="1050BBF2" w14:textId="77777777" w:rsidR="00F339FF" w:rsidRPr="00F339FF" w:rsidRDefault="00F339FF" w:rsidP="00F339FF">
      <w:pPr>
        <w:rPr>
          <w:b w:val="0"/>
          <w:i/>
          <w:iCs/>
          <w:sz w:val="32"/>
          <w:szCs w:val="32"/>
        </w:rPr>
      </w:pPr>
      <w:r w:rsidRPr="00F339FF">
        <w:rPr>
          <w:b w:val="0"/>
          <w:i/>
          <w:iCs/>
          <w:sz w:val="32"/>
          <w:szCs w:val="32"/>
        </w:rPr>
        <w:tab/>
        <w:t>}</w:t>
      </w:r>
    </w:p>
    <w:p w14:paraId="0446DB01" w14:textId="77777777" w:rsidR="00F339FF" w:rsidRPr="00F339FF" w:rsidRDefault="00F339FF" w:rsidP="00F339FF">
      <w:pPr>
        <w:rPr>
          <w:b w:val="0"/>
          <w:i/>
          <w:iCs/>
          <w:sz w:val="32"/>
          <w:szCs w:val="32"/>
        </w:rPr>
      </w:pPr>
      <w:r w:rsidRPr="00F339FF">
        <w:rPr>
          <w:b w:val="0"/>
          <w:i/>
          <w:iCs/>
          <w:sz w:val="32"/>
          <w:szCs w:val="32"/>
        </w:rPr>
        <w:tab/>
        <w:t>$sql1 = "select Art from cart where id=</w:t>
      </w:r>
      <w:proofErr w:type="gramStart"/>
      <w:r w:rsidRPr="00F339FF">
        <w:rPr>
          <w:b w:val="0"/>
          <w:i/>
          <w:iCs/>
          <w:sz w:val="32"/>
          <w:szCs w:val="32"/>
        </w:rPr>
        <w:t>".$</w:t>
      </w:r>
      <w:proofErr w:type="spellStart"/>
      <w:proofErr w:type="gramEnd"/>
      <w:r w:rsidRPr="00F339FF">
        <w:rPr>
          <w:b w:val="0"/>
          <w:i/>
          <w:iCs/>
          <w:sz w:val="32"/>
          <w:szCs w:val="32"/>
        </w:rPr>
        <w:t>userid</w:t>
      </w:r>
      <w:proofErr w:type="spellEnd"/>
      <w:r w:rsidRPr="00F339FF">
        <w:rPr>
          <w:b w:val="0"/>
          <w:i/>
          <w:iCs/>
          <w:sz w:val="32"/>
          <w:szCs w:val="32"/>
        </w:rPr>
        <w:t>;</w:t>
      </w:r>
    </w:p>
    <w:p w14:paraId="2D4C6FA9" w14:textId="77777777" w:rsidR="00F339FF" w:rsidRPr="00F339FF" w:rsidRDefault="00F339FF" w:rsidP="00F339FF">
      <w:pPr>
        <w:rPr>
          <w:b w:val="0"/>
          <w:i/>
          <w:iCs/>
          <w:sz w:val="32"/>
          <w:szCs w:val="32"/>
        </w:rPr>
      </w:pPr>
      <w:r w:rsidRPr="00F339FF">
        <w:rPr>
          <w:b w:val="0"/>
          <w:i/>
          <w:iCs/>
          <w:sz w:val="32"/>
          <w:szCs w:val="32"/>
        </w:rPr>
        <w:tab/>
        <w:t>$sql2 = "select Art from liked where id=</w:t>
      </w:r>
      <w:proofErr w:type="gramStart"/>
      <w:r w:rsidRPr="00F339FF">
        <w:rPr>
          <w:b w:val="0"/>
          <w:i/>
          <w:iCs/>
          <w:sz w:val="32"/>
          <w:szCs w:val="32"/>
        </w:rPr>
        <w:t>".$</w:t>
      </w:r>
      <w:proofErr w:type="spellStart"/>
      <w:proofErr w:type="gramEnd"/>
      <w:r w:rsidRPr="00F339FF">
        <w:rPr>
          <w:b w:val="0"/>
          <w:i/>
          <w:iCs/>
          <w:sz w:val="32"/>
          <w:szCs w:val="32"/>
        </w:rPr>
        <w:t>userid</w:t>
      </w:r>
      <w:proofErr w:type="spellEnd"/>
      <w:r w:rsidRPr="00F339FF">
        <w:rPr>
          <w:b w:val="0"/>
          <w:i/>
          <w:iCs/>
          <w:sz w:val="32"/>
          <w:szCs w:val="32"/>
        </w:rPr>
        <w:t>;</w:t>
      </w:r>
    </w:p>
    <w:p w14:paraId="68646602" w14:textId="77777777" w:rsidR="00F339FF" w:rsidRPr="00F339FF" w:rsidRDefault="00F339FF" w:rsidP="00F339FF">
      <w:pPr>
        <w:rPr>
          <w:b w:val="0"/>
          <w:i/>
          <w:iCs/>
          <w:sz w:val="32"/>
          <w:szCs w:val="32"/>
        </w:rPr>
      </w:pPr>
      <w:r w:rsidRPr="00F339FF">
        <w:rPr>
          <w:b w:val="0"/>
          <w:i/>
          <w:iCs/>
          <w:sz w:val="32"/>
          <w:szCs w:val="32"/>
        </w:rPr>
        <w:lastRenderedPageBreak/>
        <w:tab/>
        <w:t>$res=</w:t>
      </w:r>
      <w:proofErr w:type="spellStart"/>
      <w:r w:rsidRPr="00F339FF">
        <w:rPr>
          <w:b w:val="0"/>
          <w:i/>
          <w:iCs/>
          <w:sz w:val="32"/>
          <w:szCs w:val="32"/>
        </w:rPr>
        <w:t>mysqli_query</w:t>
      </w:r>
      <w:proofErr w:type="spellEnd"/>
      <w:r w:rsidRPr="00F339FF">
        <w:rPr>
          <w:b w:val="0"/>
          <w:i/>
          <w:iCs/>
          <w:sz w:val="32"/>
          <w:szCs w:val="32"/>
        </w:rPr>
        <w:t>($</w:t>
      </w:r>
      <w:proofErr w:type="gramStart"/>
      <w:r w:rsidRPr="00F339FF">
        <w:rPr>
          <w:b w:val="0"/>
          <w:i/>
          <w:iCs/>
          <w:sz w:val="32"/>
          <w:szCs w:val="32"/>
        </w:rPr>
        <w:t>con,$</w:t>
      </w:r>
      <w:proofErr w:type="spellStart"/>
      <w:proofErr w:type="gramEnd"/>
      <w:r w:rsidRPr="00F339FF">
        <w:rPr>
          <w:b w:val="0"/>
          <w:i/>
          <w:iCs/>
          <w:sz w:val="32"/>
          <w:szCs w:val="32"/>
        </w:rPr>
        <w:t>sql</w:t>
      </w:r>
      <w:proofErr w:type="spellEnd"/>
      <w:r w:rsidRPr="00F339FF">
        <w:rPr>
          <w:b w:val="0"/>
          <w:i/>
          <w:iCs/>
          <w:sz w:val="32"/>
          <w:szCs w:val="32"/>
        </w:rPr>
        <w:t>);</w:t>
      </w:r>
    </w:p>
    <w:p w14:paraId="6EAA3CBB" w14:textId="77777777" w:rsidR="00F339FF" w:rsidRPr="00F339FF" w:rsidRDefault="00F339FF" w:rsidP="00F339FF">
      <w:pPr>
        <w:rPr>
          <w:b w:val="0"/>
          <w:i/>
          <w:iCs/>
          <w:sz w:val="32"/>
          <w:szCs w:val="32"/>
        </w:rPr>
      </w:pPr>
      <w:r w:rsidRPr="00F339FF">
        <w:rPr>
          <w:b w:val="0"/>
          <w:i/>
          <w:iCs/>
          <w:sz w:val="32"/>
          <w:szCs w:val="32"/>
        </w:rPr>
        <w:tab/>
        <w:t>$res1=</w:t>
      </w:r>
      <w:proofErr w:type="spellStart"/>
      <w:r w:rsidRPr="00F339FF">
        <w:rPr>
          <w:b w:val="0"/>
          <w:i/>
          <w:iCs/>
          <w:sz w:val="32"/>
          <w:szCs w:val="32"/>
        </w:rPr>
        <w:t>mysqli_query</w:t>
      </w:r>
      <w:proofErr w:type="spellEnd"/>
      <w:r w:rsidRPr="00F339FF">
        <w:rPr>
          <w:b w:val="0"/>
          <w:i/>
          <w:iCs/>
          <w:sz w:val="32"/>
          <w:szCs w:val="32"/>
        </w:rPr>
        <w:t>($</w:t>
      </w:r>
      <w:proofErr w:type="gramStart"/>
      <w:r w:rsidRPr="00F339FF">
        <w:rPr>
          <w:b w:val="0"/>
          <w:i/>
          <w:iCs/>
          <w:sz w:val="32"/>
          <w:szCs w:val="32"/>
        </w:rPr>
        <w:t>con,$</w:t>
      </w:r>
      <w:proofErr w:type="gramEnd"/>
      <w:r w:rsidRPr="00F339FF">
        <w:rPr>
          <w:b w:val="0"/>
          <w:i/>
          <w:iCs/>
          <w:sz w:val="32"/>
          <w:szCs w:val="32"/>
        </w:rPr>
        <w:t>sql1);</w:t>
      </w:r>
    </w:p>
    <w:p w14:paraId="13E8C241" w14:textId="77777777" w:rsidR="00F339FF" w:rsidRPr="00F339FF" w:rsidRDefault="00F339FF" w:rsidP="00F339FF">
      <w:pPr>
        <w:rPr>
          <w:b w:val="0"/>
          <w:i/>
          <w:iCs/>
          <w:sz w:val="32"/>
          <w:szCs w:val="32"/>
        </w:rPr>
      </w:pPr>
      <w:r w:rsidRPr="00F339FF">
        <w:rPr>
          <w:b w:val="0"/>
          <w:i/>
          <w:iCs/>
          <w:sz w:val="32"/>
          <w:szCs w:val="32"/>
        </w:rPr>
        <w:tab/>
        <w:t>$res2=</w:t>
      </w:r>
      <w:proofErr w:type="spellStart"/>
      <w:r w:rsidRPr="00F339FF">
        <w:rPr>
          <w:b w:val="0"/>
          <w:i/>
          <w:iCs/>
          <w:sz w:val="32"/>
          <w:szCs w:val="32"/>
        </w:rPr>
        <w:t>mysqli_query</w:t>
      </w:r>
      <w:proofErr w:type="spellEnd"/>
      <w:r w:rsidRPr="00F339FF">
        <w:rPr>
          <w:b w:val="0"/>
          <w:i/>
          <w:iCs/>
          <w:sz w:val="32"/>
          <w:szCs w:val="32"/>
        </w:rPr>
        <w:t>($</w:t>
      </w:r>
      <w:proofErr w:type="gramStart"/>
      <w:r w:rsidRPr="00F339FF">
        <w:rPr>
          <w:b w:val="0"/>
          <w:i/>
          <w:iCs/>
          <w:sz w:val="32"/>
          <w:szCs w:val="32"/>
        </w:rPr>
        <w:t>con,$</w:t>
      </w:r>
      <w:proofErr w:type="gramEnd"/>
      <w:r w:rsidRPr="00F339FF">
        <w:rPr>
          <w:b w:val="0"/>
          <w:i/>
          <w:iCs/>
          <w:sz w:val="32"/>
          <w:szCs w:val="32"/>
        </w:rPr>
        <w:t>sql2);</w:t>
      </w:r>
    </w:p>
    <w:p w14:paraId="6370F5E0" w14:textId="77777777" w:rsidR="00F339FF" w:rsidRPr="00F339FF" w:rsidRDefault="00F339FF" w:rsidP="00F339FF">
      <w:pPr>
        <w:rPr>
          <w:b w:val="0"/>
          <w:i/>
          <w:iCs/>
          <w:sz w:val="32"/>
          <w:szCs w:val="32"/>
        </w:rPr>
      </w:pPr>
      <w:r w:rsidRPr="00F339FF">
        <w:rPr>
          <w:b w:val="0"/>
          <w:i/>
          <w:iCs/>
          <w:sz w:val="32"/>
          <w:szCs w:val="32"/>
        </w:rPr>
        <w:tab/>
        <w:t xml:space="preserve">$cart = </w:t>
      </w:r>
      <w:proofErr w:type="gramStart"/>
      <w:r w:rsidRPr="00F339FF">
        <w:rPr>
          <w:b w:val="0"/>
          <w:i/>
          <w:iCs/>
          <w:sz w:val="32"/>
          <w:szCs w:val="32"/>
        </w:rPr>
        <w:t>array(</w:t>
      </w:r>
      <w:proofErr w:type="gramEnd"/>
      <w:r w:rsidRPr="00F339FF">
        <w:rPr>
          <w:b w:val="0"/>
          <w:i/>
          <w:iCs/>
          <w:sz w:val="32"/>
          <w:szCs w:val="32"/>
        </w:rPr>
        <w:t>);</w:t>
      </w:r>
    </w:p>
    <w:p w14:paraId="7F959067" w14:textId="77777777" w:rsidR="00F339FF" w:rsidRPr="00F339FF" w:rsidRDefault="00F339FF" w:rsidP="00F339FF">
      <w:pPr>
        <w:rPr>
          <w:b w:val="0"/>
          <w:i/>
          <w:iCs/>
          <w:sz w:val="32"/>
          <w:szCs w:val="32"/>
        </w:rPr>
      </w:pPr>
      <w:r w:rsidRPr="00F339FF">
        <w:rPr>
          <w:b w:val="0"/>
          <w:i/>
          <w:iCs/>
          <w:sz w:val="32"/>
          <w:szCs w:val="32"/>
        </w:rPr>
        <w:tab/>
        <w:t xml:space="preserve">$liked = </w:t>
      </w:r>
      <w:proofErr w:type="gramStart"/>
      <w:r w:rsidRPr="00F339FF">
        <w:rPr>
          <w:b w:val="0"/>
          <w:i/>
          <w:iCs/>
          <w:sz w:val="32"/>
          <w:szCs w:val="32"/>
        </w:rPr>
        <w:t>array(</w:t>
      </w:r>
      <w:proofErr w:type="gramEnd"/>
      <w:r w:rsidRPr="00F339FF">
        <w:rPr>
          <w:b w:val="0"/>
          <w:i/>
          <w:iCs/>
          <w:sz w:val="32"/>
          <w:szCs w:val="32"/>
        </w:rPr>
        <w:t>);</w:t>
      </w:r>
    </w:p>
    <w:p w14:paraId="27D1AD31"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i</w:t>
      </w:r>
      <w:proofErr w:type="spellEnd"/>
      <w:r w:rsidRPr="00F339FF">
        <w:rPr>
          <w:b w:val="0"/>
          <w:i/>
          <w:iCs/>
          <w:sz w:val="32"/>
          <w:szCs w:val="32"/>
        </w:rPr>
        <w:t>=0;</w:t>
      </w:r>
    </w:p>
    <w:p w14:paraId="31EDE853" w14:textId="77777777" w:rsidR="00F339FF" w:rsidRPr="00F339FF" w:rsidRDefault="00F339FF" w:rsidP="00F339FF">
      <w:pPr>
        <w:rPr>
          <w:b w:val="0"/>
          <w:i/>
          <w:iCs/>
          <w:sz w:val="32"/>
          <w:szCs w:val="32"/>
        </w:rPr>
      </w:pPr>
      <w:r w:rsidRPr="00F339FF">
        <w:rPr>
          <w:b w:val="0"/>
          <w:i/>
          <w:iCs/>
          <w:sz w:val="32"/>
          <w:szCs w:val="32"/>
        </w:rPr>
        <w:tab/>
        <w:t>if (</w:t>
      </w:r>
      <w:proofErr w:type="spellStart"/>
      <w:r w:rsidRPr="00F339FF">
        <w:rPr>
          <w:b w:val="0"/>
          <w:i/>
          <w:iCs/>
          <w:sz w:val="32"/>
          <w:szCs w:val="32"/>
        </w:rPr>
        <w:t>mysqli_num_rows</w:t>
      </w:r>
      <w:proofErr w:type="spellEnd"/>
      <w:r w:rsidRPr="00F339FF">
        <w:rPr>
          <w:b w:val="0"/>
          <w:i/>
          <w:iCs/>
          <w:sz w:val="32"/>
          <w:szCs w:val="32"/>
        </w:rPr>
        <w:t>($res1) &gt; 0) {</w:t>
      </w:r>
    </w:p>
    <w:p w14:paraId="0EF6827C" w14:textId="77777777" w:rsidR="00F339FF" w:rsidRPr="00F339FF" w:rsidRDefault="00F339FF" w:rsidP="00F339FF">
      <w:pPr>
        <w:rPr>
          <w:b w:val="0"/>
          <w:i/>
          <w:iCs/>
          <w:sz w:val="32"/>
          <w:szCs w:val="32"/>
        </w:rPr>
      </w:pPr>
      <w:r w:rsidRPr="00F339FF">
        <w:rPr>
          <w:b w:val="0"/>
          <w:i/>
          <w:iCs/>
          <w:sz w:val="32"/>
          <w:szCs w:val="32"/>
        </w:rPr>
        <w:tab/>
      </w:r>
      <w:proofErr w:type="gramStart"/>
      <w:r w:rsidRPr="00F339FF">
        <w:rPr>
          <w:b w:val="0"/>
          <w:i/>
          <w:iCs/>
          <w:sz w:val="32"/>
          <w:szCs w:val="32"/>
        </w:rPr>
        <w:t>while(</w:t>
      </w:r>
      <w:proofErr w:type="gramEnd"/>
      <w:r w:rsidRPr="00F339FF">
        <w:rPr>
          <w:b w:val="0"/>
          <w:i/>
          <w:iCs/>
          <w:sz w:val="32"/>
          <w:szCs w:val="32"/>
        </w:rPr>
        <w:t xml:space="preserve">$row = </w:t>
      </w:r>
      <w:proofErr w:type="spellStart"/>
      <w:r w:rsidRPr="00F339FF">
        <w:rPr>
          <w:b w:val="0"/>
          <w:i/>
          <w:iCs/>
          <w:sz w:val="32"/>
          <w:szCs w:val="32"/>
        </w:rPr>
        <w:t>mysqli_fetch_assoc</w:t>
      </w:r>
      <w:proofErr w:type="spellEnd"/>
      <w:r w:rsidRPr="00F339FF">
        <w:rPr>
          <w:b w:val="0"/>
          <w:i/>
          <w:iCs/>
          <w:sz w:val="32"/>
          <w:szCs w:val="32"/>
        </w:rPr>
        <w:t>($res1)) {</w:t>
      </w:r>
    </w:p>
    <w:p w14:paraId="21F889B8"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$cart[$</w:t>
      </w:r>
      <w:proofErr w:type="spellStart"/>
      <w:r w:rsidRPr="00F339FF">
        <w:rPr>
          <w:b w:val="0"/>
          <w:i/>
          <w:iCs/>
          <w:sz w:val="32"/>
          <w:szCs w:val="32"/>
        </w:rPr>
        <w:t>i</w:t>
      </w:r>
      <w:proofErr w:type="spellEnd"/>
      <w:r w:rsidRPr="00F339FF">
        <w:rPr>
          <w:b w:val="0"/>
          <w:i/>
          <w:iCs/>
          <w:sz w:val="32"/>
          <w:szCs w:val="32"/>
        </w:rPr>
        <w:t>] = $row["Art"];</w:t>
      </w:r>
    </w:p>
    <w:p w14:paraId="56C813EF"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w:t>
      </w:r>
      <w:proofErr w:type="spellStart"/>
      <w:r w:rsidRPr="00F339FF">
        <w:rPr>
          <w:b w:val="0"/>
          <w:i/>
          <w:iCs/>
          <w:sz w:val="32"/>
          <w:szCs w:val="32"/>
        </w:rPr>
        <w:t>i</w:t>
      </w:r>
      <w:proofErr w:type="spellEnd"/>
      <w:r w:rsidRPr="00F339FF">
        <w:rPr>
          <w:b w:val="0"/>
          <w:i/>
          <w:iCs/>
          <w:sz w:val="32"/>
          <w:szCs w:val="32"/>
        </w:rPr>
        <w:t>++;</w:t>
      </w:r>
    </w:p>
    <w:p w14:paraId="54B1AB96" w14:textId="77777777" w:rsidR="00F339FF" w:rsidRPr="00F339FF" w:rsidRDefault="00F339FF" w:rsidP="00F339FF">
      <w:pPr>
        <w:rPr>
          <w:b w:val="0"/>
          <w:i/>
          <w:iCs/>
          <w:sz w:val="32"/>
          <w:szCs w:val="32"/>
        </w:rPr>
      </w:pPr>
      <w:r w:rsidRPr="00F339FF">
        <w:rPr>
          <w:b w:val="0"/>
          <w:i/>
          <w:iCs/>
          <w:sz w:val="32"/>
          <w:szCs w:val="32"/>
        </w:rPr>
        <w:tab/>
        <w:t>}}</w:t>
      </w:r>
    </w:p>
    <w:p w14:paraId="3F108BAF"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i</w:t>
      </w:r>
      <w:proofErr w:type="spellEnd"/>
      <w:r w:rsidRPr="00F339FF">
        <w:rPr>
          <w:b w:val="0"/>
          <w:i/>
          <w:iCs/>
          <w:sz w:val="32"/>
          <w:szCs w:val="32"/>
        </w:rPr>
        <w:t>=0;</w:t>
      </w:r>
    </w:p>
    <w:p w14:paraId="78CB8B84" w14:textId="77777777" w:rsidR="00F339FF" w:rsidRPr="00F339FF" w:rsidRDefault="00F339FF" w:rsidP="00F339FF">
      <w:pPr>
        <w:rPr>
          <w:b w:val="0"/>
          <w:i/>
          <w:iCs/>
          <w:sz w:val="32"/>
          <w:szCs w:val="32"/>
        </w:rPr>
      </w:pPr>
      <w:r w:rsidRPr="00F339FF">
        <w:rPr>
          <w:b w:val="0"/>
          <w:i/>
          <w:iCs/>
          <w:sz w:val="32"/>
          <w:szCs w:val="32"/>
        </w:rPr>
        <w:tab/>
        <w:t>if (</w:t>
      </w:r>
      <w:proofErr w:type="spellStart"/>
      <w:r w:rsidRPr="00F339FF">
        <w:rPr>
          <w:b w:val="0"/>
          <w:i/>
          <w:iCs/>
          <w:sz w:val="32"/>
          <w:szCs w:val="32"/>
        </w:rPr>
        <w:t>mysqli_num_rows</w:t>
      </w:r>
      <w:proofErr w:type="spellEnd"/>
      <w:r w:rsidRPr="00F339FF">
        <w:rPr>
          <w:b w:val="0"/>
          <w:i/>
          <w:iCs/>
          <w:sz w:val="32"/>
          <w:szCs w:val="32"/>
        </w:rPr>
        <w:t>($res2) &gt; 0) {</w:t>
      </w:r>
    </w:p>
    <w:p w14:paraId="33B44A14" w14:textId="77777777" w:rsidR="00F339FF" w:rsidRPr="00F339FF" w:rsidRDefault="00F339FF" w:rsidP="00F339FF">
      <w:pPr>
        <w:rPr>
          <w:b w:val="0"/>
          <w:i/>
          <w:iCs/>
          <w:sz w:val="32"/>
          <w:szCs w:val="32"/>
        </w:rPr>
      </w:pPr>
      <w:r w:rsidRPr="00F339FF">
        <w:rPr>
          <w:b w:val="0"/>
          <w:i/>
          <w:iCs/>
          <w:sz w:val="32"/>
          <w:szCs w:val="32"/>
        </w:rPr>
        <w:tab/>
      </w:r>
      <w:proofErr w:type="gramStart"/>
      <w:r w:rsidRPr="00F339FF">
        <w:rPr>
          <w:b w:val="0"/>
          <w:i/>
          <w:iCs/>
          <w:sz w:val="32"/>
          <w:szCs w:val="32"/>
        </w:rPr>
        <w:t>while(</w:t>
      </w:r>
      <w:proofErr w:type="gramEnd"/>
      <w:r w:rsidRPr="00F339FF">
        <w:rPr>
          <w:b w:val="0"/>
          <w:i/>
          <w:iCs/>
          <w:sz w:val="32"/>
          <w:szCs w:val="32"/>
        </w:rPr>
        <w:t xml:space="preserve">$row = </w:t>
      </w:r>
      <w:proofErr w:type="spellStart"/>
      <w:r w:rsidRPr="00F339FF">
        <w:rPr>
          <w:b w:val="0"/>
          <w:i/>
          <w:iCs/>
          <w:sz w:val="32"/>
          <w:szCs w:val="32"/>
        </w:rPr>
        <w:t>mysqli_fetch_assoc</w:t>
      </w:r>
      <w:proofErr w:type="spellEnd"/>
      <w:r w:rsidRPr="00F339FF">
        <w:rPr>
          <w:b w:val="0"/>
          <w:i/>
          <w:iCs/>
          <w:sz w:val="32"/>
          <w:szCs w:val="32"/>
        </w:rPr>
        <w:t>($res2)) {</w:t>
      </w:r>
    </w:p>
    <w:p w14:paraId="268AB650"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$liked[$</w:t>
      </w:r>
      <w:proofErr w:type="spellStart"/>
      <w:r w:rsidRPr="00F339FF">
        <w:rPr>
          <w:b w:val="0"/>
          <w:i/>
          <w:iCs/>
          <w:sz w:val="32"/>
          <w:szCs w:val="32"/>
        </w:rPr>
        <w:t>i</w:t>
      </w:r>
      <w:proofErr w:type="spellEnd"/>
      <w:r w:rsidRPr="00F339FF">
        <w:rPr>
          <w:b w:val="0"/>
          <w:i/>
          <w:iCs/>
          <w:sz w:val="32"/>
          <w:szCs w:val="32"/>
        </w:rPr>
        <w:t>] = $row["Art"];</w:t>
      </w:r>
    </w:p>
    <w:p w14:paraId="3280D4C2"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w:t>
      </w:r>
      <w:proofErr w:type="spellStart"/>
      <w:r w:rsidRPr="00F339FF">
        <w:rPr>
          <w:b w:val="0"/>
          <w:i/>
          <w:iCs/>
          <w:sz w:val="32"/>
          <w:szCs w:val="32"/>
        </w:rPr>
        <w:t>i</w:t>
      </w:r>
      <w:proofErr w:type="spellEnd"/>
      <w:r w:rsidRPr="00F339FF">
        <w:rPr>
          <w:b w:val="0"/>
          <w:i/>
          <w:iCs/>
          <w:sz w:val="32"/>
          <w:szCs w:val="32"/>
        </w:rPr>
        <w:t>++;</w:t>
      </w:r>
    </w:p>
    <w:p w14:paraId="136EEB13" w14:textId="77777777" w:rsidR="00F339FF" w:rsidRPr="00F339FF" w:rsidRDefault="00F339FF" w:rsidP="00F339FF">
      <w:pPr>
        <w:rPr>
          <w:b w:val="0"/>
          <w:i/>
          <w:iCs/>
          <w:sz w:val="32"/>
          <w:szCs w:val="32"/>
        </w:rPr>
      </w:pPr>
      <w:r w:rsidRPr="00F339FF">
        <w:rPr>
          <w:b w:val="0"/>
          <w:i/>
          <w:iCs/>
          <w:sz w:val="32"/>
          <w:szCs w:val="32"/>
        </w:rPr>
        <w:tab/>
        <w:t>}}</w:t>
      </w:r>
    </w:p>
    <w:p w14:paraId="213CEE27" w14:textId="77777777" w:rsidR="00F339FF" w:rsidRPr="00F339FF" w:rsidRDefault="00F339FF" w:rsidP="00F339FF">
      <w:pPr>
        <w:rPr>
          <w:b w:val="0"/>
          <w:i/>
          <w:iCs/>
          <w:sz w:val="32"/>
          <w:szCs w:val="32"/>
        </w:rPr>
      </w:pPr>
      <w:r w:rsidRPr="00F339FF">
        <w:rPr>
          <w:b w:val="0"/>
          <w:i/>
          <w:iCs/>
          <w:sz w:val="32"/>
          <w:szCs w:val="32"/>
        </w:rPr>
        <w:t>?&gt;</w:t>
      </w:r>
    </w:p>
    <w:p w14:paraId="7080FE87" w14:textId="77777777" w:rsidR="00F339FF" w:rsidRDefault="00F339FF" w:rsidP="00F339FF">
      <w:pPr>
        <w:rPr>
          <w:i/>
          <w:iCs/>
          <w:sz w:val="32"/>
          <w:szCs w:val="32"/>
        </w:rPr>
      </w:pPr>
    </w:p>
    <w:p w14:paraId="74BB8208" w14:textId="77777777" w:rsidR="00F339FF" w:rsidRDefault="00F339FF" w:rsidP="00F339FF">
      <w:pPr>
        <w:rPr>
          <w:i/>
          <w:iCs/>
          <w:sz w:val="32"/>
          <w:szCs w:val="32"/>
        </w:rPr>
      </w:pPr>
    </w:p>
    <w:p w14:paraId="1D860DCA" w14:textId="77777777" w:rsidR="00F339FF" w:rsidRDefault="00F339FF" w:rsidP="00F339FF">
      <w:pPr>
        <w:rPr>
          <w:i/>
          <w:iCs/>
          <w:sz w:val="32"/>
          <w:szCs w:val="32"/>
        </w:rPr>
      </w:pPr>
    </w:p>
    <w:p w14:paraId="33CC3296" w14:textId="77777777" w:rsidR="00F339FF" w:rsidRDefault="00F339FF" w:rsidP="00F339FF">
      <w:pPr>
        <w:rPr>
          <w:i/>
          <w:iCs/>
          <w:sz w:val="32"/>
          <w:szCs w:val="32"/>
        </w:rPr>
      </w:pPr>
    </w:p>
    <w:p w14:paraId="6DAD4B2E" w14:textId="77777777" w:rsidR="00F339FF" w:rsidRDefault="00F339FF" w:rsidP="00F339FF">
      <w:pPr>
        <w:rPr>
          <w:i/>
          <w:iCs/>
          <w:sz w:val="32"/>
          <w:szCs w:val="32"/>
        </w:rPr>
      </w:pPr>
    </w:p>
    <w:p w14:paraId="667747ED" w14:textId="77777777" w:rsidR="00F339FF" w:rsidRDefault="00F339FF" w:rsidP="00F339FF">
      <w:pPr>
        <w:rPr>
          <w:i/>
          <w:iCs/>
          <w:sz w:val="32"/>
          <w:szCs w:val="32"/>
        </w:rPr>
      </w:pPr>
    </w:p>
    <w:p w14:paraId="25FB6CDA" w14:textId="77777777" w:rsidR="00F339FF" w:rsidRDefault="00F339FF" w:rsidP="00F339FF">
      <w:pPr>
        <w:rPr>
          <w:i/>
          <w:iCs/>
          <w:sz w:val="32"/>
          <w:szCs w:val="32"/>
        </w:rPr>
      </w:pPr>
    </w:p>
    <w:p w14:paraId="3F823E93" w14:textId="77777777" w:rsidR="00F339FF" w:rsidRDefault="00F339FF" w:rsidP="00F339FF">
      <w:pPr>
        <w:rPr>
          <w:i/>
          <w:iCs/>
          <w:sz w:val="32"/>
          <w:szCs w:val="32"/>
        </w:rPr>
      </w:pPr>
    </w:p>
    <w:p w14:paraId="69F7354A" w14:textId="77777777" w:rsidR="00F339FF" w:rsidRDefault="00F339FF" w:rsidP="00F339FF">
      <w:pPr>
        <w:rPr>
          <w:i/>
          <w:iCs/>
          <w:sz w:val="32"/>
          <w:szCs w:val="32"/>
        </w:rPr>
      </w:pPr>
    </w:p>
    <w:p w14:paraId="44B6A0B6" w14:textId="77777777" w:rsidR="00F339FF" w:rsidRDefault="00F339FF" w:rsidP="00F339FF">
      <w:pPr>
        <w:rPr>
          <w:i/>
          <w:iCs/>
          <w:sz w:val="32"/>
          <w:szCs w:val="32"/>
        </w:rPr>
      </w:pPr>
    </w:p>
    <w:p w14:paraId="700902E3" w14:textId="77777777" w:rsidR="00F339FF" w:rsidRDefault="00F339FF" w:rsidP="00F339FF">
      <w:pPr>
        <w:rPr>
          <w:i/>
          <w:iCs/>
          <w:sz w:val="32"/>
          <w:szCs w:val="32"/>
        </w:rPr>
      </w:pPr>
    </w:p>
    <w:p w14:paraId="11179B2E" w14:textId="77777777" w:rsidR="00F339FF" w:rsidRDefault="00F339FF" w:rsidP="00F339FF">
      <w:pPr>
        <w:rPr>
          <w:i/>
          <w:iCs/>
          <w:sz w:val="32"/>
          <w:szCs w:val="32"/>
        </w:rPr>
      </w:pPr>
    </w:p>
    <w:p w14:paraId="57F08BA7" w14:textId="77777777" w:rsidR="00F339FF" w:rsidRDefault="00F339FF" w:rsidP="00F339FF">
      <w:pPr>
        <w:rPr>
          <w:i/>
          <w:iCs/>
          <w:sz w:val="32"/>
          <w:szCs w:val="32"/>
        </w:rPr>
      </w:pPr>
    </w:p>
    <w:p w14:paraId="6E513363" w14:textId="77777777" w:rsidR="00F339FF" w:rsidRDefault="00F339FF" w:rsidP="00F339FF">
      <w:pPr>
        <w:rPr>
          <w:i/>
          <w:iCs/>
          <w:sz w:val="32"/>
          <w:szCs w:val="32"/>
        </w:rPr>
      </w:pPr>
    </w:p>
    <w:p w14:paraId="32B833D1" w14:textId="77777777" w:rsidR="00F339FF" w:rsidRDefault="00F339FF" w:rsidP="00F339FF">
      <w:pPr>
        <w:rPr>
          <w:i/>
          <w:iCs/>
          <w:sz w:val="32"/>
          <w:szCs w:val="32"/>
        </w:rPr>
      </w:pPr>
    </w:p>
    <w:p w14:paraId="62D99DA9" w14:textId="77777777" w:rsidR="00F339FF" w:rsidRDefault="00F339FF" w:rsidP="00F339FF">
      <w:pPr>
        <w:rPr>
          <w:i/>
          <w:iCs/>
          <w:sz w:val="32"/>
          <w:szCs w:val="32"/>
        </w:rPr>
      </w:pPr>
    </w:p>
    <w:p w14:paraId="107D92E3" w14:textId="77777777" w:rsidR="00F339FF" w:rsidRDefault="00F339FF" w:rsidP="00F339FF">
      <w:pPr>
        <w:rPr>
          <w:i/>
          <w:iCs/>
          <w:sz w:val="32"/>
          <w:szCs w:val="32"/>
        </w:rPr>
      </w:pPr>
    </w:p>
    <w:p w14:paraId="019516A1" w14:textId="77777777" w:rsidR="00F339FF" w:rsidRDefault="00F339FF" w:rsidP="00F339FF">
      <w:pPr>
        <w:rPr>
          <w:i/>
          <w:iCs/>
          <w:sz w:val="32"/>
          <w:szCs w:val="32"/>
        </w:rPr>
      </w:pPr>
    </w:p>
    <w:p w14:paraId="28789F2C" w14:textId="77777777" w:rsidR="00F339FF" w:rsidRDefault="00F339FF" w:rsidP="00F339FF">
      <w:pPr>
        <w:rPr>
          <w:i/>
          <w:iCs/>
          <w:sz w:val="32"/>
          <w:szCs w:val="32"/>
        </w:rPr>
      </w:pPr>
    </w:p>
    <w:p w14:paraId="46CFEEB5" w14:textId="77777777" w:rsidR="00F339FF" w:rsidRDefault="00F339FF" w:rsidP="00F339FF">
      <w:pPr>
        <w:rPr>
          <w:i/>
          <w:iCs/>
          <w:sz w:val="32"/>
          <w:szCs w:val="32"/>
        </w:rPr>
      </w:pPr>
    </w:p>
    <w:p w14:paraId="1507325C" w14:textId="77777777" w:rsidR="00F339FF" w:rsidRDefault="00F339FF" w:rsidP="00F339FF">
      <w:pPr>
        <w:rPr>
          <w:i/>
          <w:iCs/>
          <w:sz w:val="32"/>
          <w:szCs w:val="32"/>
        </w:rPr>
      </w:pPr>
    </w:p>
    <w:p w14:paraId="04D77F6F" w14:textId="77777777" w:rsidR="00F339FF" w:rsidRDefault="00F339FF" w:rsidP="00F339FF">
      <w:pPr>
        <w:rPr>
          <w:i/>
          <w:iCs/>
          <w:sz w:val="32"/>
          <w:szCs w:val="32"/>
        </w:rPr>
      </w:pPr>
    </w:p>
    <w:p w14:paraId="39891520" w14:textId="1F059510" w:rsidR="00F339FF" w:rsidRPr="00F339FF" w:rsidRDefault="00F339FF" w:rsidP="00F339FF">
      <w:pPr>
        <w:jc w:val="center"/>
        <w:rPr>
          <w:rFonts w:ascii="Segoe MDL2 Assets" w:hAnsi="Segoe MDL2 Assets"/>
          <w:i/>
          <w:iCs/>
          <w:sz w:val="72"/>
          <w:szCs w:val="72"/>
        </w:rPr>
      </w:pPr>
      <w:r w:rsidRPr="00F339FF">
        <w:rPr>
          <w:rFonts w:ascii="Segoe MDL2 Assets" w:hAnsi="Segoe MDL2 Assets"/>
          <w:i/>
          <w:iCs/>
          <w:sz w:val="72"/>
          <w:szCs w:val="72"/>
        </w:rPr>
        <w:lastRenderedPageBreak/>
        <w:t>Tables Implemented</w:t>
      </w:r>
    </w:p>
    <w:p w14:paraId="5AFC46FD" w14:textId="77777777" w:rsidR="00F339FF" w:rsidRPr="00F339FF" w:rsidRDefault="00F339FF" w:rsidP="00F339FF">
      <w:pPr>
        <w:rPr>
          <w:i/>
          <w:iCs/>
          <w:sz w:val="32"/>
          <w:szCs w:val="32"/>
        </w:rPr>
      </w:pPr>
    </w:p>
    <w:p w14:paraId="1B3C3400" w14:textId="77777777" w:rsidR="00F339FF" w:rsidRPr="00F339FF" w:rsidRDefault="00F339FF" w:rsidP="00F339FF">
      <w:pPr>
        <w:rPr>
          <w:i/>
          <w:iCs/>
          <w:sz w:val="32"/>
          <w:szCs w:val="32"/>
        </w:rPr>
      </w:pPr>
      <w:r w:rsidRPr="00F339FF">
        <w:rPr>
          <w:i/>
          <w:iCs/>
          <w:sz w:val="32"/>
          <w:szCs w:val="32"/>
        </w:rPr>
        <w:t>User:</w:t>
      </w:r>
    </w:p>
    <w:p w14:paraId="6FA3A08A" w14:textId="77777777" w:rsidR="00F339FF" w:rsidRPr="00F339FF" w:rsidRDefault="00F339FF" w:rsidP="00F339FF">
      <w:pPr>
        <w:rPr>
          <w:b w:val="0"/>
          <w:i/>
          <w:iCs/>
          <w:sz w:val="32"/>
          <w:szCs w:val="32"/>
        </w:rPr>
      </w:pPr>
    </w:p>
    <w:p w14:paraId="7352C557" w14:textId="77777777" w:rsidR="00F339FF" w:rsidRPr="00F339FF" w:rsidRDefault="00F339FF" w:rsidP="00F339FF">
      <w:pPr>
        <w:rPr>
          <w:b w:val="0"/>
          <w:i/>
          <w:iCs/>
          <w:sz w:val="32"/>
          <w:szCs w:val="32"/>
        </w:rPr>
      </w:pPr>
      <w:r w:rsidRPr="00F339FF">
        <w:rPr>
          <w:b w:val="0"/>
          <w:i/>
          <w:iCs/>
          <w:sz w:val="32"/>
          <w:szCs w:val="32"/>
        </w:rPr>
        <w:drawing>
          <wp:inline distT="0" distB="0" distL="0" distR="0" wp14:anchorId="48B1EA18" wp14:editId="6C6E75AE">
            <wp:extent cx="438150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0" cy="1685925"/>
                    </a:xfrm>
                    <a:prstGeom prst="rect">
                      <a:avLst/>
                    </a:prstGeom>
                    <a:noFill/>
                    <a:ln>
                      <a:noFill/>
                    </a:ln>
                  </pic:spPr>
                </pic:pic>
              </a:graphicData>
            </a:graphic>
          </wp:inline>
        </w:drawing>
      </w:r>
    </w:p>
    <w:p w14:paraId="49699A82" w14:textId="77777777" w:rsidR="00F339FF" w:rsidRPr="00F339FF" w:rsidRDefault="00F339FF" w:rsidP="00F339FF">
      <w:pPr>
        <w:rPr>
          <w:b w:val="0"/>
          <w:i/>
          <w:iCs/>
          <w:sz w:val="32"/>
          <w:szCs w:val="32"/>
        </w:rPr>
      </w:pPr>
    </w:p>
    <w:p w14:paraId="73594976" w14:textId="77777777" w:rsidR="00F339FF" w:rsidRPr="00F339FF" w:rsidRDefault="00F339FF" w:rsidP="00F339FF">
      <w:pPr>
        <w:rPr>
          <w:i/>
          <w:iCs/>
          <w:sz w:val="32"/>
          <w:szCs w:val="32"/>
        </w:rPr>
      </w:pPr>
      <w:r w:rsidRPr="00F339FF">
        <w:rPr>
          <w:i/>
          <w:iCs/>
          <w:sz w:val="32"/>
          <w:szCs w:val="32"/>
        </w:rPr>
        <w:t>Liked:</w:t>
      </w:r>
    </w:p>
    <w:p w14:paraId="436424B6" w14:textId="77777777" w:rsidR="00F339FF" w:rsidRPr="00F339FF" w:rsidRDefault="00F339FF" w:rsidP="00F339FF">
      <w:pPr>
        <w:rPr>
          <w:i/>
          <w:iCs/>
          <w:sz w:val="32"/>
          <w:szCs w:val="32"/>
        </w:rPr>
      </w:pPr>
    </w:p>
    <w:p w14:paraId="73E122DF" w14:textId="77777777" w:rsidR="00F339FF" w:rsidRPr="00F339FF" w:rsidRDefault="00F339FF" w:rsidP="00F339FF">
      <w:pPr>
        <w:rPr>
          <w:b w:val="0"/>
          <w:i/>
          <w:iCs/>
          <w:sz w:val="32"/>
          <w:szCs w:val="32"/>
        </w:rPr>
      </w:pPr>
      <w:r w:rsidRPr="00F339FF">
        <w:rPr>
          <w:b w:val="0"/>
          <w:i/>
          <w:iCs/>
          <w:sz w:val="32"/>
          <w:szCs w:val="32"/>
        </w:rPr>
        <w:drawing>
          <wp:inline distT="0" distB="0" distL="0" distR="0" wp14:anchorId="64A581AE" wp14:editId="3C6CD896">
            <wp:extent cx="416242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425" cy="857250"/>
                    </a:xfrm>
                    <a:prstGeom prst="rect">
                      <a:avLst/>
                    </a:prstGeom>
                    <a:noFill/>
                    <a:ln>
                      <a:noFill/>
                    </a:ln>
                  </pic:spPr>
                </pic:pic>
              </a:graphicData>
            </a:graphic>
          </wp:inline>
        </w:drawing>
      </w:r>
    </w:p>
    <w:p w14:paraId="1F03AD2A" w14:textId="77777777" w:rsidR="00F339FF" w:rsidRPr="00F339FF" w:rsidRDefault="00F339FF" w:rsidP="00F339FF">
      <w:pPr>
        <w:rPr>
          <w:b w:val="0"/>
          <w:i/>
          <w:iCs/>
          <w:sz w:val="32"/>
          <w:szCs w:val="32"/>
        </w:rPr>
      </w:pPr>
    </w:p>
    <w:p w14:paraId="6B16EA50" w14:textId="77777777" w:rsidR="00F339FF" w:rsidRPr="00F339FF" w:rsidRDefault="00F339FF" w:rsidP="00F339FF">
      <w:pPr>
        <w:rPr>
          <w:i/>
          <w:iCs/>
          <w:sz w:val="32"/>
          <w:szCs w:val="32"/>
        </w:rPr>
      </w:pPr>
      <w:r w:rsidRPr="00F339FF">
        <w:rPr>
          <w:i/>
          <w:iCs/>
          <w:sz w:val="32"/>
          <w:szCs w:val="32"/>
        </w:rPr>
        <w:t>Cart:</w:t>
      </w:r>
    </w:p>
    <w:p w14:paraId="6927F8E5" w14:textId="77777777" w:rsidR="00F339FF" w:rsidRPr="00F339FF" w:rsidRDefault="00F339FF" w:rsidP="00F339FF">
      <w:pPr>
        <w:rPr>
          <w:i/>
          <w:iCs/>
          <w:sz w:val="32"/>
          <w:szCs w:val="32"/>
        </w:rPr>
      </w:pPr>
    </w:p>
    <w:p w14:paraId="3D845085" w14:textId="77777777" w:rsidR="00F339FF" w:rsidRPr="00F339FF" w:rsidRDefault="00F339FF" w:rsidP="00F339FF">
      <w:pPr>
        <w:rPr>
          <w:b w:val="0"/>
          <w:i/>
          <w:iCs/>
          <w:sz w:val="32"/>
          <w:szCs w:val="32"/>
        </w:rPr>
      </w:pPr>
      <w:r w:rsidRPr="00F339FF">
        <w:rPr>
          <w:b w:val="0"/>
          <w:i/>
          <w:iCs/>
          <w:sz w:val="32"/>
          <w:szCs w:val="32"/>
        </w:rPr>
        <w:drawing>
          <wp:inline distT="0" distB="0" distL="0" distR="0" wp14:anchorId="36BDCD4E" wp14:editId="2A7A08DF">
            <wp:extent cx="41052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5275" cy="876300"/>
                    </a:xfrm>
                    <a:prstGeom prst="rect">
                      <a:avLst/>
                    </a:prstGeom>
                    <a:noFill/>
                    <a:ln>
                      <a:noFill/>
                    </a:ln>
                  </pic:spPr>
                </pic:pic>
              </a:graphicData>
            </a:graphic>
          </wp:inline>
        </w:drawing>
      </w:r>
    </w:p>
    <w:p w14:paraId="1811C44D" w14:textId="77777777" w:rsidR="00F339FF" w:rsidRPr="00F339FF" w:rsidRDefault="00F339FF" w:rsidP="00F339FF">
      <w:pPr>
        <w:rPr>
          <w:b w:val="0"/>
          <w:i/>
          <w:iCs/>
          <w:sz w:val="32"/>
          <w:szCs w:val="32"/>
        </w:rPr>
      </w:pPr>
    </w:p>
    <w:p w14:paraId="7CA48A79" w14:textId="77777777" w:rsidR="00F339FF" w:rsidRPr="00F339FF" w:rsidRDefault="00F339FF" w:rsidP="00F339FF">
      <w:pPr>
        <w:rPr>
          <w:i/>
          <w:iCs/>
          <w:sz w:val="32"/>
          <w:szCs w:val="32"/>
        </w:rPr>
      </w:pPr>
    </w:p>
    <w:p w14:paraId="4F612F41" w14:textId="77777777" w:rsidR="00F339FF" w:rsidRPr="00F339FF" w:rsidRDefault="00F339FF" w:rsidP="00F339FF">
      <w:pPr>
        <w:rPr>
          <w:i/>
          <w:iCs/>
          <w:sz w:val="32"/>
          <w:szCs w:val="32"/>
        </w:rPr>
      </w:pPr>
    </w:p>
    <w:p w14:paraId="5E5EAEA6" w14:textId="77777777" w:rsidR="00F339FF" w:rsidRPr="00F339FF" w:rsidRDefault="00F339FF" w:rsidP="00F339FF">
      <w:pPr>
        <w:rPr>
          <w:i/>
          <w:iCs/>
          <w:sz w:val="32"/>
          <w:szCs w:val="32"/>
        </w:rPr>
      </w:pPr>
      <w:r w:rsidRPr="00F339FF">
        <w:rPr>
          <w:i/>
          <w:iCs/>
          <w:sz w:val="32"/>
          <w:szCs w:val="32"/>
        </w:rPr>
        <w:t>Artist:</w:t>
      </w:r>
    </w:p>
    <w:p w14:paraId="715EEE91" w14:textId="77777777" w:rsidR="00F339FF" w:rsidRPr="00F339FF" w:rsidRDefault="00F339FF" w:rsidP="00F339FF">
      <w:pPr>
        <w:rPr>
          <w:i/>
          <w:iCs/>
          <w:sz w:val="32"/>
          <w:szCs w:val="32"/>
        </w:rPr>
      </w:pPr>
    </w:p>
    <w:p w14:paraId="61F32FD4" w14:textId="77777777" w:rsidR="00F339FF" w:rsidRPr="00F339FF" w:rsidRDefault="00F339FF" w:rsidP="00F339FF">
      <w:pPr>
        <w:rPr>
          <w:b w:val="0"/>
          <w:i/>
          <w:iCs/>
          <w:sz w:val="32"/>
          <w:szCs w:val="32"/>
        </w:rPr>
      </w:pPr>
      <w:r w:rsidRPr="00F339FF">
        <w:rPr>
          <w:b w:val="0"/>
          <w:i/>
          <w:iCs/>
          <w:sz w:val="32"/>
          <w:szCs w:val="32"/>
        </w:rPr>
        <w:drawing>
          <wp:inline distT="0" distB="0" distL="0" distR="0" wp14:anchorId="26B31D31" wp14:editId="4073B3E6">
            <wp:extent cx="5181600" cy="1952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1952625"/>
                    </a:xfrm>
                    <a:prstGeom prst="rect">
                      <a:avLst/>
                    </a:prstGeom>
                    <a:noFill/>
                    <a:ln>
                      <a:noFill/>
                    </a:ln>
                  </pic:spPr>
                </pic:pic>
              </a:graphicData>
            </a:graphic>
          </wp:inline>
        </w:drawing>
      </w:r>
    </w:p>
    <w:p w14:paraId="497EBB4C" w14:textId="77777777" w:rsidR="00F339FF" w:rsidRPr="00F339FF" w:rsidRDefault="00F339FF" w:rsidP="00F339FF">
      <w:pPr>
        <w:rPr>
          <w:b w:val="0"/>
          <w:i/>
          <w:iCs/>
          <w:sz w:val="32"/>
          <w:szCs w:val="32"/>
        </w:rPr>
      </w:pPr>
    </w:p>
    <w:p w14:paraId="1DE41FF0" w14:textId="77777777" w:rsidR="00F339FF" w:rsidRPr="00F339FF" w:rsidRDefault="00F339FF" w:rsidP="00F339FF">
      <w:pPr>
        <w:rPr>
          <w:i/>
          <w:iCs/>
          <w:sz w:val="32"/>
          <w:szCs w:val="32"/>
        </w:rPr>
      </w:pPr>
      <w:r w:rsidRPr="00F339FF">
        <w:rPr>
          <w:i/>
          <w:iCs/>
          <w:sz w:val="32"/>
          <w:szCs w:val="32"/>
        </w:rPr>
        <w:t>Art:</w:t>
      </w:r>
    </w:p>
    <w:p w14:paraId="53A9FF0C" w14:textId="77777777" w:rsidR="00F339FF" w:rsidRPr="00F339FF" w:rsidRDefault="00F339FF" w:rsidP="00F339FF">
      <w:pPr>
        <w:rPr>
          <w:i/>
          <w:iCs/>
          <w:sz w:val="32"/>
          <w:szCs w:val="32"/>
        </w:rPr>
      </w:pPr>
    </w:p>
    <w:p w14:paraId="3BAA466D" w14:textId="77777777" w:rsidR="00F339FF" w:rsidRPr="00F339FF" w:rsidRDefault="00F339FF" w:rsidP="00F339FF">
      <w:pPr>
        <w:rPr>
          <w:b w:val="0"/>
          <w:i/>
          <w:iCs/>
          <w:sz w:val="32"/>
          <w:szCs w:val="32"/>
        </w:rPr>
      </w:pPr>
      <w:r w:rsidRPr="00F339FF">
        <w:rPr>
          <w:b w:val="0"/>
          <w:i/>
          <w:iCs/>
          <w:sz w:val="32"/>
          <w:szCs w:val="32"/>
        </w:rPr>
        <w:drawing>
          <wp:inline distT="0" distB="0" distL="0" distR="0" wp14:anchorId="31C942E4" wp14:editId="1117F17C">
            <wp:extent cx="43053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1485900"/>
                    </a:xfrm>
                    <a:prstGeom prst="rect">
                      <a:avLst/>
                    </a:prstGeom>
                    <a:noFill/>
                    <a:ln>
                      <a:noFill/>
                    </a:ln>
                  </pic:spPr>
                </pic:pic>
              </a:graphicData>
            </a:graphic>
          </wp:inline>
        </w:drawing>
      </w:r>
    </w:p>
    <w:p w14:paraId="0E5C9FFD" w14:textId="77777777" w:rsidR="00F339FF" w:rsidRPr="00F339FF" w:rsidRDefault="00F339FF" w:rsidP="00F339FF">
      <w:pPr>
        <w:rPr>
          <w:b w:val="0"/>
          <w:i/>
          <w:iCs/>
          <w:sz w:val="32"/>
          <w:szCs w:val="32"/>
        </w:rPr>
      </w:pPr>
    </w:p>
    <w:p w14:paraId="12725EF7" w14:textId="77777777" w:rsidR="00F339FF" w:rsidRPr="00F339FF" w:rsidRDefault="00F339FF" w:rsidP="00F339FF">
      <w:pPr>
        <w:rPr>
          <w:b w:val="0"/>
          <w:i/>
          <w:iCs/>
          <w:sz w:val="32"/>
          <w:szCs w:val="32"/>
        </w:rPr>
      </w:pPr>
    </w:p>
    <w:p w14:paraId="3FC9315C" w14:textId="0A9527E6" w:rsidR="00FC43FC" w:rsidRDefault="00FC43FC">
      <w:pPr>
        <w:rPr>
          <w:b w:val="0"/>
          <w:i/>
          <w:iCs/>
          <w:sz w:val="32"/>
          <w:szCs w:val="32"/>
        </w:rPr>
      </w:pPr>
    </w:p>
    <w:p w14:paraId="17286146" w14:textId="03286F2F" w:rsidR="001A793F" w:rsidRDefault="001A793F">
      <w:pPr>
        <w:rPr>
          <w:b w:val="0"/>
          <w:i/>
          <w:iCs/>
          <w:sz w:val="32"/>
          <w:szCs w:val="32"/>
        </w:rPr>
      </w:pPr>
    </w:p>
    <w:p w14:paraId="413E0CC1" w14:textId="047C282D" w:rsidR="001A793F" w:rsidRDefault="001A793F">
      <w:pPr>
        <w:rPr>
          <w:b w:val="0"/>
          <w:i/>
          <w:iCs/>
          <w:sz w:val="32"/>
          <w:szCs w:val="32"/>
        </w:rPr>
      </w:pPr>
    </w:p>
    <w:p w14:paraId="2A1E0B95" w14:textId="5DAF26AC" w:rsidR="001A793F" w:rsidRDefault="001A793F">
      <w:pPr>
        <w:rPr>
          <w:b w:val="0"/>
          <w:i/>
          <w:iCs/>
          <w:sz w:val="32"/>
          <w:szCs w:val="32"/>
        </w:rPr>
      </w:pPr>
    </w:p>
    <w:p w14:paraId="236B82A2" w14:textId="6E7F34C6" w:rsidR="001A793F" w:rsidRDefault="001A793F">
      <w:pPr>
        <w:rPr>
          <w:b w:val="0"/>
          <w:i/>
          <w:iCs/>
          <w:sz w:val="32"/>
          <w:szCs w:val="32"/>
        </w:rPr>
      </w:pPr>
    </w:p>
    <w:p w14:paraId="21188B6A" w14:textId="45A9222C" w:rsidR="001A793F" w:rsidRDefault="001A793F">
      <w:pPr>
        <w:rPr>
          <w:b w:val="0"/>
          <w:i/>
          <w:iCs/>
          <w:sz w:val="32"/>
          <w:szCs w:val="32"/>
        </w:rPr>
      </w:pPr>
    </w:p>
    <w:p w14:paraId="0490C276" w14:textId="4080DF7D" w:rsidR="001A793F" w:rsidRDefault="001A793F">
      <w:pPr>
        <w:rPr>
          <w:b w:val="0"/>
          <w:i/>
          <w:iCs/>
          <w:sz w:val="32"/>
          <w:szCs w:val="32"/>
        </w:rPr>
      </w:pPr>
    </w:p>
    <w:p w14:paraId="2B0AA836" w14:textId="52E3E560" w:rsidR="001A793F" w:rsidRDefault="001A793F">
      <w:pPr>
        <w:rPr>
          <w:b w:val="0"/>
          <w:i/>
          <w:iCs/>
          <w:sz w:val="32"/>
          <w:szCs w:val="32"/>
        </w:rPr>
      </w:pPr>
    </w:p>
    <w:p w14:paraId="0BE371D7" w14:textId="2F92F00A" w:rsidR="001A793F" w:rsidRDefault="001A793F">
      <w:pPr>
        <w:rPr>
          <w:b w:val="0"/>
          <w:i/>
          <w:iCs/>
          <w:sz w:val="32"/>
          <w:szCs w:val="32"/>
        </w:rPr>
      </w:pPr>
    </w:p>
    <w:p w14:paraId="330F8C8C" w14:textId="768F9353" w:rsidR="001A793F" w:rsidRDefault="001A793F">
      <w:pPr>
        <w:rPr>
          <w:b w:val="0"/>
          <w:i/>
          <w:iCs/>
          <w:sz w:val="32"/>
          <w:szCs w:val="32"/>
        </w:rPr>
      </w:pPr>
    </w:p>
    <w:p w14:paraId="7D13C764" w14:textId="7AD54B6C" w:rsidR="001A793F" w:rsidRDefault="001A793F">
      <w:pPr>
        <w:rPr>
          <w:b w:val="0"/>
          <w:i/>
          <w:iCs/>
          <w:sz w:val="32"/>
          <w:szCs w:val="32"/>
        </w:rPr>
      </w:pPr>
    </w:p>
    <w:p w14:paraId="63BB776D" w14:textId="29E180EB" w:rsidR="001A793F" w:rsidRDefault="001A793F">
      <w:pPr>
        <w:rPr>
          <w:b w:val="0"/>
          <w:i/>
          <w:iCs/>
          <w:sz w:val="32"/>
          <w:szCs w:val="32"/>
        </w:rPr>
      </w:pPr>
    </w:p>
    <w:p w14:paraId="4B1B7590" w14:textId="7779E602" w:rsidR="001A793F" w:rsidRDefault="001A793F">
      <w:pPr>
        <w:rPr>
          <w:b w:val="0"/>
          <w:i/>
          <w:iCs/>
          <w:sz w:val="32"/>
          <w:szCs w:val="32"/>
        </w:rPr>
      </w:pPr>
    </w:p>
    <w:p w14:paraId="1A79CC9F" w14:textId="4DABA6D5" w:rsidR="001A793F" w:rsidRDefault="001A793F">
      <w:pPr>
        <w:rPr>
          <w:b w:val="0"/>
          <w:i/>
          <w:iCs/>
          <w:sz w:val="32"/>
          <w:szCs w:val="32"/>
        </w:rPr>
      </w:pPr>
    </w:p>
    <w:p w14:paraId="4D2C26A0" w14:textId="31D29B85" w:rsidR="001A793F" w:rsidRDefault="001A793F">
      <w:pPr>
        <w:rPr>
          <w:b w:val="0"/>
          <w:i/>
          <w:iCs/>
          <w:sz w:val="32"/>
          <w:szCs w:val="32"/>
        </w:rPr>
      </w:pPr>
    </w:p>
    <w:p w14:paraId="77A51D85" w14:textId="146A8037" w:rsidR="001A793F" w:rsidRDefault="001A793F">
      <w:pPr>
        <w:rPr>
          <w:b w:val="0"/>
          <w:i/>
          <w:iCs/>
          <w:sz w:val="32"/>
          <w:szCs w:val="32"/>
        </w:rPr>
      </w:pPr>
    </w:p>
    <w:p w14:paraId="54C56C0F" w14:textId="34CF707D" w:rsidR="001A793F" w:rsidRDefault="001A793F">
      <w:pPr>
        <w:rPr>
          <w:b w:val="0"/>
          <w:i/>
          <w:iCs/>
          <w:sz w:val="32"/>
          <w:szCs w:val="32"/>
        </w:rPr>
      </w:pPr>
    </w:p>
    <w:p w14:paraId="151B3A9D" w14:textId="50A44C49" w:rsidR="001A793F" w:rsidRDefault="001A793F">
      <w:pPr>
        <w:rPr>
          <w:b w:val="0"/>
          <w:i/>
          <w:iCs/>
          <w:sz w:val="32"/>
          <w:szCs w:val="32"/>
        </w:rPr>
      </w:pPr>
    </w:p>
    <w:p w14:paraId="4A0F6FA6" w14:textId="4D3B190F" w:rsidR="001A793F" w:rsidRDefault="001A793F">
      <w:pPr>
        <w:rPr>
          <w:b w:val="0"/>
          <w:i/>
          <w:iCs/>
          <w:sz w:val="32"/>
          <w:szCs w:val="32"/>
        </w:rPr>
      </w:pPr>
    </w:p>
    <w:p w14:paraId="6F3D218C" w14:textId="173CF48B" w:rsidR="001A793F" w:rsidRDefault="001A793F">
      <w:pPr>
        <w:rPr>
          <w:b w:val="0"/>
          <w:i/>
          <w:iCs/>
          <w:sz w:val="32"/>
          <w:szCs w:val="32"/>
        </w:rPr>
      </w:pPr>
    </w:p>
    <w:p w14:paraId="187E3591" w14:textId="3CD9B093" w:rsidR="001A793F" w:rsidRDefault="001A793F">
      <w:pPr>
        <w:rPr>
          <w:b w:val="0"/>
          <w:i/>
          <w:iCs/>
          <w:sz w:val="32"/>
          <w:szCs w:val="32"/>
        </w:rPr>
      </w:pPr>
    </w:p>
    <w:p w14:paraId="0657DA63" w14:textId="7361B96A" w:rsidR="001A793F" w:rsidRDefault="001A793F">
      <w:pPr>
        <w:rPr>
          <w:b w:val="0"/>
          <w:i/>
          <w:iCs/>
          <w:sz w:val="32"/>
          <w:szCs w:val="32"/>
        </w:rPr>
      </w:pPr>
    </w:p>
    <w:p w14:paraId="07131338" w14:textId="01D4FAA1" w:rsidR="001A793F" w:rsidRDefault="001A793F">
      <w:pPr>
        <w:rPr>
          <w:b w:val="0"/>
          <w:i/>
          <w:iCs/>
          <w:sz w:val="32"/>
          <w:szCs w:val="32"/>
        </w:rPr>
      </w:pPr>
    </w:p>
    <w:p w14:paraId="629F9734" w14:textId="1F787FE2" w:rsidR="001A793F" w:rsidRDefault="001A793F">
      <w:pPr>
        <w:rPr>
          <w:b w:val="0"/>
          <w:i/>
          <w:iCs/>
          <w:sz w:val="32"/>
          <w:szCs w:val="32"/>
        </w:rPr>
      </w:pPr>
    </w:p>
    <w:p w14:paraId="6CCED159" w14:textId="554231C6" w:rsidR="001A793F" w:rsidRDefault="001A793F">
      <w:pPr>
        <w:rPr>
          <w:b w:val="0"/>
          <w:i/>
          <w:iCs/>
          <w:sz w:val="32"/>
          <w:szCs w:val="32"/>
        </w:rPr>
      </w:pPr>
    </w:p>
    <w:p w14:paraId="677C6F3D" w14:textId="2BC47019" w:rsidR="001A793F" w:rsidRDefault="001A793F">
      <w:pPr>
        <w:rPr>
          <w:b w:val="0"/>
          <w:i/>
          <w:iCs/>
          <w:sz w:val="32"/>
          <w:szCs w:val="32"/>
        </w:rPr>
      </w:pPr>
    </w:p>
    <w:p w14:paraId="2A0D2901" w14:textId="55EACE7F" w:rsidR="001A793F" w:rsidRDefault="001A793F">
      <w:pPr>
        <w:rPr>
          <w:b w:val="0"/>
          <w:i/>
          <w:iCs/>
          <w:sz w:val="32"/>
          <w:szCs w:val="32"/>
        </w:rPr>
      </w:pPr>
    </w:p>
    <w:p w14:paraId="2C00D4C0" w14:textId="36EE91D5" w:rsidR="001A793F" w:rsidRDefault="001A793F">
      <w:pPr>
        <w:rPr>
          <w:b w:val="0"/>
          <w:i/>
          <w:iCs/>
          <w:sz w:val="32"/>
          <w:szCs w:val="32"/>
        </w:rPr>
      </w:pPr>
    </w:p>
    <w:p w14:paraId="795D682D" w14:textId="0F727159" w:rsidR="001A793F" w:rsidRDefault="001A793F">
      <w:pPr>
        <w:rPr>
          <w:b w:val="0"/>
          <w:i/>
          <w:iCs/>
          <w:sz w:val="32"/>
          <w:szCs w:val="32"/>
        </w:rPr>
      </w:pPr>
    </w:p>
    <w:p w14:paraId="3473257F" w14:textId="753044E4" w:rsidR="001A793F" w:rsidRDefault="001A793F" w:rsidP="001A793F">
      <w:pPr>
        <w:jc w:val="center"/>
        <w:rPr>
          <w:i/>
          <w:iCs/>
          <w:szCs w:val="32"/>
          <w:u w:val="single"/>
        </w:rPr>
      </w:pPr>
      <w:r w:rsidRPr="001A793F">
        <w:rPr>
          <w:i/>
          <w:iCs/>
          <w:szCs w:val="32"/>
          <w:u w:val="single"/>
        </w:rPr>
        <w:t>ER DIAGRAM</w:t>
      </w:r>
    </w:p>
    <w:p w14:paraId="7C8D379A" w14:textId="509B0448" w:rsidR="001A793F" w:rsidRDefault="001A793F">
      <w:pPr>
        <w:rPr>
          <w:i/>
          <w:iCs/>
          <w:szCs w:val="32"/>
          <w:u w:val="single"/>
        </w:rPr>
      </w:pPr>
    </w:p>
    <w:p w14:paraId="66002960" w14:textId="77777777" w:rsidR="001A793F" w:rsidRPr="001A793F" w:rsidRDefault="001A793F">
      <w:pPr>
        <w:rPr>
          <w:i/>
          <w:iCs/>
          <w:szCs w:val="32"/>
          <w:u w:val="single"/>
        </w:rPr>
      </w:pPr>
    </w:p>
    <w:p w14:paraId="36044E28" w14:textId="69099EDC" w:rsidR="001A793F" w:rsidRDefault="001A793F">
      <w:pPr>
        <w:rPr>
          <w:b w:val="0"/>
          <w:i/>
          <w:iCs/>
          <w:color w:val="FF0000"/>
          <w:sz w:val="32"/>
          <w:szCs w:val="32"/>
        </w:rPr>
      </w:pPr>
      <w:r w:rsidRPr="001A793F">
        <w:rPr>
          <w:i/>
          <w:noProof/>
        </w:rPr>
        <w:drawing>
          <wp:inline distT="0" distB="0" distL="0" distR="0" wp14:anchorId="671D9998" wp14:editId="76B71766">
            <wp:extent cx="6391275" cy="629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75000"/>
                              </a14:imgEffect>
                            </a14:imgLayer>
                          </a14:imgProps>
                        </a:ext>
                        <a:ext uri="{28A0092B-C50C-407E-A947-70E740481C1C}">
                          <a14:useLocalDpi xmlns:a14="http://schemas.microsoft.com/office/drawing/2010/main" val="0"/>
                        </a:ext>
                      </a:extLst>
                    </a:blip>
                    <a:srcRect/>
                    <a:stretch>
                      <a:fillRect/>
                    </a:stretch>
                  </pic:blipFill>
                  <pic:spPr bwMode="auto">
                    <a:xfrm>
                      <a:off x="0" y="0"/>
                      <a:ext cx="6391275" cy="6296025"/>
                    </a:xfrm>
                    <a:prstGeom prst="rect">
                      <a:avLst/>
                    </a:prstGeom>
                    <a:noFill/>
                    <a:ln>
                      <a:noFill/>
                    </a:ln>
                    <a:effectLst>
                      <a:glow>
                        <a:schemeClr val="accent1">
                          <a:alpha val="40000"/>
                        </a:schemeClr>
                      </a:glow>
                    </a:effectLst>
                  </pic:spPr>
                </pic:pic>
              </a:graphicData>
            </a:graphic>
          </wp:inline>
        </w:drawing>
      </w:r>
    </w:p>
    <w:p w14:paraId="31205309" w14:textId="4199B437" w:rsidR="00D65FA5" w:rsidRDefault="00D65FA5">
      <w:pPr>
        <w:rPr>
          <w:b w:val="0"/>
          <w:i/>
          <w:iCs/>
          <w:color w:val="FF0000"/>
          <w:sz w:val="32"/>
          <w:szCs w:val="32"/>
        </w:rPr>
      </w:pPr>
    </w:p>
    <w:p w14:paraId="40A38436" w14:textId="5C13EA7A" w:rsidR="00D65FA5" w:rsidRDefault="00D65FA5">
      <w:pPr>
        <w:rPr>
          <w:b w:val="0"/>
          <w:i/>
          <w:iCs/>
          <w:color w:val="FF0000"/>
          <w:sz w:val="32"/>
          <w:szCs w:val="32"/>
        </w:rPr>
      </w:pPr>
    </w:p>
    <w:p w14:paraId="03172284" w14:textId="2993CD6A" w:rsidR="00D65FA5" w:rsidRDefault="00D65FA5">
      <w:pPr>
        <w:rPr>
          <w:b w:val="0"/>
          <w:i/>
          <w:iCs/>
          <w:color w:val="FF0000"/>
          <w:sz w:val="32"/>
          <w:szCs w:val="32"/>
        </w:rPr>
      </w:pPr>
    </w:p>
    <w:p w14:paraId="263C1C7A" w14:textId="6B1D2AF1" w:rsidR="00D65FA5" w:rsidRDefault="00D65FA5">
      <w:pPr>
        <w:rPr>
          <w:b w:val="0"/>
          <w:i/>
          <w:iCs/>
          <w:color w:val="FF0000"/>
          <w:sz w:val="32"/>
          <w:szCs w:val="32"/>
        </w:rPr>
      </w:pPr>
    </w:p>
    <w:p w14:paraId="59054959" w14:textId="3ADBC774" w:rsidR="00D65FA5" w:rsidRDefault="00D65FA5">
      <w:pPr>
        <w:rPr>
          <w:b w:val="0"/>
          <w:i/>
          <w:iCs/>
          <w:color w:val="FF0000"/>
          <w:sz w:val="32"/>
          <w:szCs w:val="32"/>
        </w:rPr>
      </w:pPr>
    </w:p>
    <w:p w14:paraId="27CF6F41" w14:textId="5BEBDBC4" w:rsidR="00D65FA5" w:rsidRDefault="00D65FA5">
      <w:pPr>
        <w:rPr>
          <w:b w:val="0"/>
          <w:i/>
          <w:iCs/>
          <w:color w:val="FF0000"/>
          <w:sz w:val="32"/>
          <w:szCs w:val="32"/>
        </w:rPr>
      </w:pPr>
    </w:p>
    <w:p w14:paraId="025ACF2A" w14:textId="7D46CBF3" w:rsidR="00D65FA5" w:rsidRDefault="00D65FA5" w:rsidP="00D65FA5">
      <w:pPr>
        <w:jc w:val="center"/>
        <w:rPr>
          <w:b w:val="0"/>
          <w:i/>
          <w:iCs/>
          <w:color w:val="000000" w:themeColor="text1"/>
          <w:sz w:val="60"/>
          <w:szCs w:val="32"/>
        </w:rPr>
      </w:pPr>
      <w:r w:rsidRPr="00D65FA5">
        <w:rPr>
          <w:b w:val="0"/>
          <w:i/>
          <w:iCs/>
          <w:color w:val="000000" w:themeColor="text1"/>
          <w:sz w:val="60"/>
          <w:szCs w:val="32"/>
        </w:rPr>
        <w:lastRenderedPageBreak/>
        <w:t>TESTING</w:t>
      </w:r>
    </w:p>
    <w:p w14:paraId="200B1554" w14:textId="643DE84B" w:rsidR="00D65FA5" w:rsidRDefault="00D65FA5" w:rsidP="00D65FA5">
      <w:pPr>
        <w:jc w:val="center"/>
        <w:rPr>
          <w:b w:val="0"/>
          <w:i/>
          <w:iCs/>
          <w:color w:val="000000" w:themeColor="text1"/>
          <w:sz w:val="60"/>
          <w:szCs w:val="32"/>
        </w:rPr>
      </w:pPr>
    </w:p>
    <w:p w14:paraId="3605689A" w14:textId="4F507330" w:rsidR="00D65FA5" w:rsidRDefault="00D65FA5" w:rsidP="00D65FA5">
      <w:pPr>
        <w:jc w:val="center"/>
        <w:rPr>
          <w:b w:val="0"/>
          <w:i/>
          <w:iCs/>
          <w:color w:val="000000" w:themeColor="text1"/>
          <w:sz w:val="60"/>
          <w:szCs w:val="32"/>
        </w:rPr>
      </w:pPr>
      <w:r>
        <w:rPr>
          <w:noProof/>
        </w:rPr>
        <w:drawing>
          <wp:inline distT="0" distB="0" distL="0" distR="0" wp14:anchorId="2B83A186" wp14:editId="33794B74">
            <wp:extent cx="6120130" cy="2954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954655"/>
                    </a:xfrm>
                    <a:prstGeom prst="rect">
                      <a:avLst/>
                    </a:prstGeom>
                    <a:noFill/>
                    <a:ln>
                      <a:noFill/>
                    </a:ln>
                  </pic:spPr>
                </pic:pic>
              </a:graphicData>
            </a:graphic>
          </wp:inline>
        </w:drawing>
      </w:r>
    </w:p>
    <w:p w14:paraId="5C5FCE4E" w14:textId="4D3CF51B" w:rsidR="00D65FA5" w:rsidRDefault="00D65FA5" w:rsidP="00D65FA5">
      <w:pPr>
        <w:jc w:val="center"/>
        <w:rPr>
          <w:b w:val="0"/>
          <w:i/>
          <w:iCs/>
          <w:color w:val="000000" w:themeColor="text1"/>
          <w:sz w:val="60"/>
          <w:szCs w:val="32"/>
        </w:rPr>
      </w:pPr>
    </w:p>
    <w:p w14:paraId="3693EAD8" w14:textId="1F83EF72" w:rsidR="00D65FA5" w:rsidRDefault="00D65FA5" w:rsidP="00D65FA5">
      <w:pPr>
        <w:jc w:val="center"/>
        <w:rPr>
          <w:b w:val="0"/>
          <w:i/>
          <w:iCs/>
          <w:color w:val="000000" w:themeColor="text1"/>
          <w:sz w:val="60"/>
          <w:szCs w:val="32"/>
        </w:rPr>
      </w:pPr>
      <w:r>
        <w:rPr>
          <w:noProof/>
        </w:rPr>
        <w:drawing>
          <wp:inline distT="0" distB="0" distL="0" distR="0" wp14:anchorId="5BCF82E2" wp14:editId="093A04C1">
            <wp:extent cx="612013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409825"/>
                    </a:xfrm>
                    <a:prstGeom prst="rect">
                      <a:avLst/>
                    </a:prstGeom>
                    <a:noFill/>
                    <a:ln>
                      <a:noFill/>
                    </a:ln>
                  </pic:spPr>
                </pic:pic>
              </a:graphicData>
            </a:graphic>
          </wp:inline>
        </w:drawing>
      </w:r>
    </w:p>
    <w:p w14:paraId="2385BA17" w14:textId="1FD4598C" w:rsidR="00D65FA5" w:rsidRDefault="00D65FA5" w:rsidP="00D65FA5">
      <w:pPr>
        <w:jc w:val="center"/>
        <w:rPr>
          <w:b w:val="0"/>
          <w:i/>
          <w:iCs/>
          <w:color w:val="000000" w:themeColor="text1"/>
          <w:sz w:val="60"/>
          <w:szCs w:val="32"/>
        </w:rPr>
      </w:pPr>
    </w:p>
    <w:p w14:paraId="307C0A61" w14:textId="3F321F6E" w:rsidR="00D65FA5" w:rsidRDefault="00D65FA5" w:rsidP="00D65FA5">
      <w:pPr>
        <w:jc w:val="center"/>
        <w:rPr>
          <w:b w:val="0"/>
          <w:i/>
          <w:iCs/>
          <w:color w:val="000000" w:themeColor="text1"/>
          <w:sz w:val="60"/>
          <w:szCs w:val="32"/>
        </w:rPr>
      </w:pPr>
      <w:r>
        <w:rPr>
          <w:noProof/>
        </w:rPr>
        <w:drawing>
          <wp:inline distT="0" distB="0" distL="0" distR="0" wp14:anchorId="2FB9B698" wp14:editId="701DB83E">
            <wp:extent cx="6120130" cy="2066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066925"/>
                    </a:xfrm>
                    <a:prstGeom prst="rect">
                      <a:avLst/>
                    </a:prstGeom>
                    <a:noFill/>
                    <a:ln>
                      <a:noFill/>
                    </a:ln>
                  </pic:spPr>
                </pic:pic>
              </a:graphicData>
            </a:graphic>
          </wp:inline>
        </w:drawing>
      </w:r>
    </w:p>
    <w:p w14:paraId="00EC9103" w14:textId="0F183C3E" w:rsidR="00D65FA5" w:rsidRDefault="00D65FA5" w:rsidP="00D65FA5">
      <w:pPr>
        <w:jc w:val="center"/>
        <w:rPr>
          <w:b w:val="0"/>
          <w:i/>
          <w:iCs/>
          <w:color w:val="000000" w:themeColor="text1"/>
          <w:sz w:val="60"/>
          <w:szCs w:val="32"/>
        </w:rPr>
      </w:pPr>
      <w:r>
        <w:rPr>
          <w:noProof/>
        </w:rPr>
        <w:lastRenderedPageBreak/>
        <w:drawing>
          <wp:inline distT="0" distB="0" distL="0" distR="0" wp14:anchorId="68B90476" wp14:editId="33A0D4FF">
            <wp:extent cx="5438775" cy="266408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850" cy="2679798"/>
                    </a:xfrm>
                    <a:prstGeom prst="rect">
                      <a:avLst/>
                    </a:prstGeom>
                    <a:noFill/>
                    <a:ln>
                      <a:noFill/>
                    </a:ln>
                  </pic:spPr>
                </pic:pic>
              </a:graphicData>
            </a:graphic>
          </wp:inline>
        </w:drawing>
      </w:r>
    </w:p>
    <w:p w14:paraId="2FCBC402" w14:textId="51B6EB2D" w:rsidR="00D65FA5" w:rsidRDefault="00D65FA5" w:rsidP="00D65FA5">
      <w:pPr>
        <w:jc w:val="center"/>
        <w:rPr>
          <w:b w:val="0"/>
          <w:i/>
          <w:iCs/>
          <w:color w:val="000000" w:themeColor="text1"/>
          <w:sz w:val="60"/>
          <w:szCs w:val="32"/>
        </w:rPr>
      </w:pPr>
    </w:p>
    <w:p w14:paraId="71690E90" w14:textId="51BA750A" w:rsidR="00D65FA5" w:rsidRDefault="00D65FA5" w:rsidP="00D65FA5">
      <w:pPr>
        <w:jc w:val="center"/>
        <w:rPr>
          <w:b w:val="0"/>
          <w:i/>
          <w:iCs/>
          <w:color w:val="000000" w:themeColor="text1"/>
          <w:sz w:val="60"/>
          <w:szCs w:val="32"/>
        </w:rPr>
      </w:pPr>
      <w:r>
        <w:rPr>
          <w:noProof/>
        </w:rPr>
        <w:drawing>
          <wp:inline distT="0" distB="0" distL="0" distR="0" wp14:anchorId="610DBBCB" wp14:editId="0D4991FC">
            <wp:extent cx="5410200" cy="279547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4681" cy="2802959"/>
                    </a:xfrm>
                    <a:prstGeom prst="rect">
                      <a:avLst/>
                    </a:prstGeom>
                    <a:noFill/>
                    <a:ln>
                      <a:noFill/>
                    </a:ln>
                  </pic:spPr>
                </pic:pic>
              </a:graphicData>
            </a:graphic>
          </wp:inline>
        </w:drawing>
      </w:r>
    </w:p>
    <w:p w14:paraId="7928D3A6" w14:textId="714F35CB" w:rsidR="00D65FA5" w:rsidRDefault="00D65FA5" w:rsidP="00D65FA5">
      <w:pPr>
        <w:jc w:val="center"/>
        <w:rPr>
          <w:b w:val="0"/>
          <w:i/>
          <w:iCs/>
          <w:color w:val="000000" w:themeColor="text1"/>
          <w:sz w:val="60"/>
          <w:szCs w:val="32"/>
        </w:rPr>
      </w:pPr>
    </w:p>
    <w:p w14:paraId="06CF9ABF" w14:textId="1D633143" w:rsidR="00D65FA5" w:rsidRPr="00D65FA5" w:rsidRDefault="00D65FA5" w:rsidP="00D65FA5">
      <w:pPr>
        <w:jc w:val="center"/>
        <w:rPr>
          <w:b w:val="0"/>
          <w:i/>
          <w:iCs/>
          <w:color w:val="000000" w:themeColor="text1"/>
          <w:sz w:val="60"/>
          <w:szCs w:val="32"/>
        </w:rPr>
      </w:pPr>
      <w:r>
        <w:rPr>
          <w:noProof/>
        </w:rPr>
        <w:drawing>
          <wp:inline distT="0" distB="0" distL="0" distR="0" wp14:anchorId="53A9D76B" wp14:editId="780002D4">
            <wp:extent cx="5788025" cy="29908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6648" cy="2995306"/>
                    </a:xfrm>
                    <a:prstGeom prst="rect">
                      <a:avLst/>
                    </a:prstGeom>
                    <a:noFill/>
                    <a:ln>
                      <a:noFill/>
                    </a:ln>
                  </pic:spPr>
                </pic:pic>
              </a:graphicData>
            </a:graphic>
          </wp:inline>
        </w:drawing>
      </w:r>
    </w:p>
    <w:sectPr w:rsidR="00D65FA5" w:rsidRPr="00D65FA5" w:rsidSect="0014739E">
      <w:footerReference w:type="default" r:id="rId23"/>
      <w:pgSz w:w="11906" w:h="16838"/>
      <w:pgMar w:top="737" w:right="1134" w:bottom="1134" w:left="1134"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85B6E" w14:textId="77777777" w:rsidR="003D0B91" w:rsidRDefault="003D0B91" w:rsidP="00E26635">
      <w:r>
        <w:separator/>
      </w:r>
    </w:p>
  </w:endnote>
  <w:endnote w:type="continuationSeparator" w:id="0">
    <w:p w14:paraId="0BE0B5CC" w14:textId="77777777" w:rsidR="003D0B91" w:rsidRDefault="003D0B91" w:rsidP="00E26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Devanagari">
    <w:altName w:val="Times New Roman"/>
    <w:charset w:val="01"/>
    <w:family w:val="auto"/>
    <w:pitch w:val="variable"/>
  </w:font>
  <w:font w:name="Noto Sans CJK SC Regular">
    <w:altName w:val="Times New Roman"/>
    <w:charset w:val="01"/>
    <w:family w:val="auto"/>
    <w:pitch w:val="variable"/>
  </w:font>
  <w:font w:name="Liberation Sans">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Script">
    <w:panose1 w:val="030B0504020000000003"/>
    <w:charset w:val="00"/>
    <w:family w:val="script"/>
    <w:pitch w:val="variable"/>
    <w:sig w:usb0="0000028F" w:usb1="00000000" w:usb2="00000000" w:usb3="00000000" w:csb0="0000009F" w:csb1="00000000"/>
  </w:font>
  <w:font w:name="Roboto">
    <w:altName w:val="Times New Roman"/>
    <w:charset w:val="01"/>
    <w:family w:val="auto"/>
    <w:pitch w:val="default"/>
  </w:font>
  <w:font w:name="Constantia">
    <w:panose1 w:val="02030602050306030303"/>
    <w:charset w:val="00"/>
    <w:family w:val="roman"/>
    <w:pitch w:val="variable"/>
    <w:sig w:usb0="A00002EF" w:usb1="4000204B" w:usb2="00000000" w:usb3="00000000" w:csb0="0000019F" w:csb1="00000000"/>
  </w:font>
  <w:font w:name="Cooper Black">
    <w:charset w:val="00"/>
    <w:family w:val="roman"/>
    <w:pitch w:val="variable"/>
    <w:sig w:usb0="00000003" w:usb1="00000000" w:usb2="00000000" w:usb3="00000000" w:csb0="00000001" w:csb1="00000000"/>
  </w:font>
  <w:font w:name="Chilanka">
    <w:altName w:val="Times New Roman"/>
    <w:charset w:val="01"/>
    <w:family w:val="auto"/>
    <w:pitch w:val="variable"/>
  </w:font>
  <w:font w:name="Segoe MDL2 Assets">
    <w:panose1 w:val="050A0102010101010101"/>
    <w:charset w:val="00"/>
    <w:family w:val="roman"/>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BD7FF" w14:textId="77777777" w:rsidR="0014739E" w:rsidRDefault="00147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39EBE" w14:textId="77777777" w:rsidR="003D0B91" w:rsidRDefault="003D0B91" w:rsidP="00E26635">
      <w:r>
        <w:separator/>
      </w:r>
    </w:p>
  </w:footnote>
  <w:footnote w:type="continuationSeparator" w:id="0">
    <w:p w14:paraId="6B672879" w14:textId="77777777" w:rsidR="003D0B91" w:rsidRDefault="003D0B91" w:rsidP="00E266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2"/>
    <w:lvl w:ilvl="0">
      <w:start w:val="1"/>
      <w:numFmt w:val="bullet"/>
      <w:lvlText w:val=""/>
      <w:lvlJc w:val="left"/>
      <w:pPr>
        <w:tabs>
          <w:tab w:val="num" w:pos="720"/>
        </w:tabs>
        <w:ind w:left="720" w:hanging="360"/>
      </w:pPr>
      <w:rPr>
        <w:rFonts w:ascii="Symbol" w:hAnsi="Symbol" w:cs="OpenSymbol"/>
        <w:sz w:val="44"/>
        <w:szCs w:val="4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44"/>
        <w:szCs w:val="44"/>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44"/>
        <w:szCs w:val="44"/>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decimal"/>
      <w:lvlText w:val="%1."/>
      <w:lvlJc w:val="left"/>
      <w:pPr>
        <w:tabs>
          <w:tab w:val="num" w:pos="4896"/>
        </w:tabs>
        <w:ind w:left="4896" w:hanging="360"/>
      </w:pPr>
    </w:lvl>
    <w:lvl w:ilvl="1">
      <w:start w:val="1"/>
      <w:numFmt w:val="decimal"/>
      <w:lvlText w:val="%2."/>
      <w:lvlJc w:val="left"/>
      <w:pPr>
        <w:tabs>
          <w:tab w:val="num" w:pos="5256"/>
        </w:tabs>
        <w:ind w:left="5256" w:hanging="360"/>
      </w:pPr>
    </w:lvl>
    <w:lvl w:ilvl="2">
      <w:start w:val="1"/>
      <w:numFmt w:val="decimal"/>
      <w:lvlText w:val="%3."/>
      <w:lvlJc w:val="left"/>
      <w:pPr>
        <w:tabs>
          <w:tab w:val="num" w:pos="5616"/>
        </w:tabs>
        <w:ind w:left="5616" w:hanging="360"/>
      </w:pPr>
    </w:lvl>
    <w:lvl w:ilvl="3">
      <w:start w:val="1"/>
      <w:numFmt w:val="decimal"/>
      <w:lvlText w:val="%4."/>
      <w:lvlJc w:val="left"/>
      <w:pPr>
        <w:tabs>
          <w:tab w:val="num" w:pos="5976"/>
        </w:tabs>
        <w:ind w:left="5976" w:hanging="360"/>
      </w:pPr>
    </w:lvl>
    <w:lvl w:ilvl="4">
      <w:start w:val="1"/>
      <w:numFmt w:val="decimal"/>
      <w:lvlText w:val="%5."/>
      <w:lvlJc w:val="left"/>
      <w:pPr>
        <w:tabs>
          <w:tab w:val="num" w:pos="6336"/>
        </w:tabs>
        <w:ind w:left="6336" w:hanging="360"/>
      </w:pPr>
    </w:lvl>
    <w:lvl w:ilvl="5">
      <w:start w:val="1"/>
      <w:numFmt w:val="decimal"/>
      <w:lvlText w:val="%6."/>
      <w:lvlJc w:val="left"/>
      <w:pPr>
        <w:tabs>
          <w:tab w:val="num" w:pos="6696"/>
        </w:tabs>
        <w:ind w:left="6696" w:hanging="360"/>
      </w:pPr>
    </w:lvl>
    <w:lvl w:ilvl="6">
      <w:start w:val="1"/>
      <w:numFmt w:val="decimal"/>
      <w:lvlText w:val="%7."/>
      <w:lvlJc w:val="left"/>
      <w:pPr>
        <w:tabs>
          <w:tab w:val="num" w:pos="7056"/>
        </w:tabs>
        <w:ind w:left="7056" w:hanging="360"/>
      </w:pPr>
    </w:lvl>
    <w:lvl w:ilvl="7">
      <w:start w:val="1"/>
      <w:numFmt w:val="decimal"/>
      <w:lvlText w:val="%8."/>
      <w:lvlJc w:val="left"/>
      <w:pPr>
        <w:tabs>
          <w:tab w:val="num" w:pos="7416"/>
        </w:tabs>
        <w:ind w:left="7416" w:hanging="360"/>
      </w:pPr>
    </w:lvl>
    <w:lvl w:ilvl="8">
      <w:start w:val="1"/>
      <w:numFmt w:val="decimal"/>
      <w:lvlText w:val="%9."/>
      <w:lvlJc w:val="left"/>
      <w:pPr>
        <w:tabs>
          <w:tab w:val="num" w:pos="7776"/>
        </w:tabs>
        <w:ind w:left="7776" w:hanging="360"/>
      </w:pPr>
    </w:lvl>
  </w:abstractNum>
  <w:abstractNum w:abstractNumId="3"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4892910"/>
    <w:multiLevelType w:val="hybridMultilevel"/>
    <w:tmpl w:val="0BD67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51DF"/>
    <w:rsid w:val="00010F32"/>
    <w:rsid w:val="0014739E"/>
    <w:rsid w:val="001A793F"/>
    <w:rsid w:val="003D0B91"/>
    <w:rsid w:val="00670D19"/>
    <w:rsid w:val="00933FAA"/>
    <w:rsid w:val="009351DF"/>
    <w:rsid w:val="00D65FA5"/>
    <w:rsid w:val="00D8297B"/>
    <w:rsid w:val="00D95CB8"/>
    <w:rsid w:val="00DB335C"/>
    <w:rsid w:val="00E26635"/>
    <w:rsid w:val="00E27BD2"/>
    <w:rsid w:val="00F339FF"/>
    <w:rsid w:val="00FC43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3B53846"/>
  <w15:docId w15:val="{CBA6CA06-7D3D-4F9B-88C5-EDFEF130E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Lohit Devanagari" w:eastAsia="Noto Sans CJK SC Regular" w:hAnsi="Lohit Devanagari" w:cs="Lohit Devanagari"/>
      <w:b/>
      <w:kern w:val="2"/>
      <w:sz w:val="56"/>
      <w:szCs w:val="24"/>
      <w:lang w:eastAsia="zh-CN"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sz w:val="44"/>
      <w:szCs w:val="44"/>
    </w:rPr>
  </w:style>
  <w:style w:type="character" w:customStyle="1" w:styleId="WW8Num2z1">
    <w:name w:val="WW8Num2z1"/>
    <w:rPr>
      <w:rFonts w:ascii="OpenSymbol" w:hAnsi="OpenSymbol" w:cs="OpenSymbol"/>
    </w:rPr>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Bullets">
    <w:name w:val="Bullets"/>
    <w:rPr>
      <w:rFonts w:ascii="OpenSymbol" w:eastAsia="OpenSymbol" w:hAnsi="OpenSymbol" w:cs="OpenSymbol"/>
    </w:rPr>
  </w:style>
  <w:style w:type="character" w:styleId="Strong">
    <w:name w:val="Strong"/>
    <w:qFormat/>
    <w:rPr>
      <w:b/>
      <w:bCs/>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Cs/>
    </w:rPr>
  </w:style>
  <w:style w:type="table" w:styleId="TableGrid">
    <w:name w:val="Table Grid"/>
    <w:basedOn w:val="TableNormal"/>
    <w:uiPriority w:val="59"/>
    <w:rsid w:val="009351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70D19"/>
    <w:rPr>
      <w:color w:val="0000FF"/>
      <w:u w:val="single"/>
    </w:rPr>
  </w:style>
  <w:style w:type="paragraph" w:styleId="Header">
    <w:name w:val="header"/>
    <w:basedOn w:val="Normal"/>
    <w:link w:val="HeaderChar"/>
    <w:uiPriority w:val="99"/>
    <w:unhideWhenUsed/>
    <w:rsid w:val="00E26635"/>
    <w:pPr>
      <w:tabs>
        <w:tab w:val="center" w:pos="4513"/>
        <w:tab w:val="right" w:pos="9026"/>
      </w:tabs>
    </w:pPr>
    <w:rPr>
      <w:rFonts w:cs="Mangal"/>
    </w:rPr>
  </w:style>
  <w:style w:type="character" w:customStyle="1" w:styleId="HeaderChar">
    <w:name w:val="Header Char"/>
    <w:link w:val="Header"/>
    <w:uiPriority w:val="99"/>
    <w:rsid w:val="00E26635"/>
    <w:rPr>
      <w:rFonts w:ascii="Lohit Devanagari" w:eastAsia="Noto Sans CJK SC Regular" w:hAnsi="Lohit Devanagari" w:cs="Mangal"/>
      <w:b/>
      <w:kern w:val="2"/>
      <w:sz w:val="56"/>
      <w:szCs w:val="24"/>
      <w:lang w:eastAsia="zh-CN" w:bidi="hi-IN"/>
    </w:rPr>
  </w:style>
  <w:style w:type="paragraph" w:styleId="Footer">
    <w:name w:val="footer"/>
    <w:basedOn w:val="Normal"/>
    <w:link w:val="FooterChar"/>
    <w:uiPriority w:val="99"/>
    <w:unhideWhenUsed/>
    <w:rsid w:val="00E26635"/>
    <w:pPr>
      <w:tabs>
        <w:tab w:val="center" w:pos="4513"/>
        <w:tab w:val="right" w:pos="9026"/>
      </w:tabs>
    </w:pPr>
    <w:rPr>
      <w:rFonts w:cs="Mangal"/>
    </w:rPr>
  </w:style>
  <w:style w:type="character" w:customStyle="1" w:styleId="FooterChar">
    <w:name w:val="Footer Char"/>
    <w:link w:val="Footer"/>
    <w:uiPriority w:val="99"/>
    <w:rsid w:val="00E26635"/>
    <w:rPr>
      <w:rFonts w:ascii="Lohit Devanagari" w:eastAsia="Noto Sans CJK SC Regular" w:hAnsi="Lohit Devanagari" w:cs="Mangal"/>
      <w:b/>
      <w:kern w:val="2"/>
      <w:sz w:val="56"/>
      <w:szCs w:val="24"/>
      <w:lang w:eastAsia="zh-CN" w:bidi="hi-IN"/>
    </w:rPr>
  </w:style>
  <w:style w:type="paragraph" w:styleId="BalloonText">
    <w:name w:val="Balloon Text"/>
    <w:basedOn w:val="Normal"/>
    <w:link w:val="BalloonTextChar"/>
    <w:uiPriority w:val="99"/>
    <w:semiHidden/>
    <w:unhideWhenUsed/>
    <w:rsid w:val="00E26635"/>
    <w:rPr>
      <w:rFonts w:ascii="Tahoma" w:hAnsi="Tahoma" w:cs="Mangal"/>
      <w:sz w:val="16"/>
      <w:szCs w:val="14"/>
    </w:rPr>
  </w:style>
  <w:style w:type="character" w:customStyle="1" w:styleId="BalloonTextChar">
    <w:name w:val="Balloon Text Char"/>
    <w:link w:val="BalloonText"/>
    <w:uiPriority w:val="99"/>
    <w:semiHidden/>
    <w:rsid w:val="00E26635"/>
    <w:rPr>
      <w:rFonts w:ascii="Tahoma" w:eastAsia="Noto Sans CJK SC Regular" w:hAnsi="Tahoma" w:cs="Mangal"/>
      <w:b/>
      <w:kern w:val="2"/>
      <w:sz w:val="16"/>
      <w:szCs w:val="14"/>
      <w:lang w:eastAsia="zh-CN" w:bidi="hi-IN"/>
    </w:rPr>
  </w:style>
  <w:style w:type="character" w:styleId="UnresolvedMention">
    <w:name w:val="Unresolved Mention"/>
    <w:basedOn w:val="DefaultParagraphFont"/>
    <w:uiPriority w:val="99"/>
    <w:semiHidden/>
    <w:unhideWhenUsed/>
    <w:rsid w:val="00F339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www.stackoverflow.com" TargetMode="Externa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localhost/Art/profile_user.php?q=%22.$id" TargetMode="External"/><Relationship Id="rId14" Type="http://schemas.openxmlformats.org/officeDocument/2006/relationships/image" Target="media/image6.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1778</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Abhijeet Kumar</cp:lastModifiedBy>
  <cp:revision>5</cp:revision>
  <cp:lastPrinted>1899-12-31T18:30:00Z</cp:lastPrinted>
  <dcterms:created xsi:type="dcterms:W3CDTF">2019-04-15T09:08:00Z</dcterms:created>
  <dcterms:modified xsi:type="dcterms:W3CDTF">2019-04-15T15:22:00Z</dcterms:modified>
</cp:coreProperties>
</file>